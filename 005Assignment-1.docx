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CDBD" w14:textId="1720DE8D" w:rsidR="003D06BA" w:rsidRDefault="003D06BA" w:rsidP="003D06BA">
      <w:pPr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noProof/>
          <w:sz w:val="28"/>
          <w:szCs w:val="28"/>
        </w:rPr>
        <w:drawing>
          <wp:inline distT="0" distB="0" distL="0" distR="0" wp14:anchorId="63067274" wp14:editId="633A2273">
            <wp:extent cx="2540000" cy="2540000"/>
            <wp:effectExtent l="0" t="0" r="0" b="0"/>
            <wp:docPr id="1230640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40070" name="Picture 12306400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B51C" w14:textId="77777777" w:rsidR="003D06BA" w:rsidRDefault="003D06BA" w:rsidP="003D06BA">
      <w:pPr>
        <w:jc w:val="center"/>
        <w:rPr>
          <w:rFonts w:ascii="Arial Narrow" w:hAnsi="Arial Narrow"/>
          <w:b/>
          <w:bCs/>
          <w:sz w:val="28"/>
          <w:szCs w:val="28"/>
        </w:rPr>
      </w:pPr>
    </w:p>
    <w:p w14:paraId="57E952F8" w14:textId="77777777" w:rsidR="003D06BA" w:rsidRDefault="003D06BA" w:rsidP="003D06BA">
      <w:pPr>
        <w:jc w:val="center"/>
        <w:rPr>
          <w:rFonts w:ascii="Arial Narrow" w:hAnsi="Arial Narrow"/>
          <w:b/>
          <w:bCs/>
          <w:sz w:val="28"/>
          <w:szCs w:val="28"/>
        </w:rPr>
      </w:pPr>
    </w:p>
    <w:p w14:paraId="5B285408" w14:textId="2C8E8F8E" w:rsidR="003D06BA" w:rsidRDefault="004D53E1" w:rsidP="004D53E1">
      <w:pPr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  <w:t>Data Structure Assignment- 1</w:t>
      </w:r>
    </w:p>
    <w:p w14:paraId="715B08C1" w14:textId="56C51CAB" w:rsidR="004D53E1" w:rsidRDefault="004D53E1" w:rsidP="004D53E1">
      <w:pPr>
        <w:jc w:val="center"/>
        <w:rPr>
          <w:rFonts w:ascii="Arial Narrow" w:hAnsi="Arial Narrow"/>
          <w:b/>
          <w:bCs/>
          <w:sz w:val="28"/>
          <w:szCs w:val="28"/>
        </w:rPr>
      </w:pPr>
      <w:r>
        <w:rPr>
          <w:rFonts w:ascii="Arial Narrow" w:hAnsi="Arial Narrow"/>
          <w:b/>
          <w:bCs/>
          <w:sz w:val="28"/>
          <w:szCs w:val="28"/>
        </w:rPr>
        <w:t>Course Code: ENCS205</w:t>
      </w:r>
    </w:p>
    <w:p w14:paraId="3E0F96F8" w14:textId="77777777" w:rsidR="004D53E1" w:rsidRDefault="004D53E1" w:rsidP="004D53E1">
      <w:pPr>
        <w:jc w:val="center"/>
        <w:rPr>
          <w:rFonts w:ascii="Arial Narrow" w:hAnsi="Arial Narrow"/>
          <w:b/>
          <w:bCs/>
          <w:sz w:val="28"/>
          <w:szCs w:val="28"/>
        </w:rPr>
      </w:pPr>
    </w:p>
    <w:p w14:paraId="10804BB6" w14:textId="77777777" w:rsidR="004D53E1" w:rsidRDefault="004D53E1" w:rsidP="004D53E1">
      <w:pPr>
        <w:jc w:val="center"/>
        <w:rPr>
          <w:rFonts w:ascii="Arial Narrow" w:hAnsi="Arial Narrow"/>
          <w:b/>
          <w:bCs/>
          <w:sz w:val="28"/>
          <w:szCs w:val="28"/>
        </w:rPr>
      </w:pPr>
    </w:p>
    <w:p w14:paraId="098BC322" w14:textId="77777777" w:rsidR="003D06BA" w:rsidRDefault="003D06BA" w:rsidP="003D06BA">
      <w:pPr>
        <w:jc w:val="center"/>
        <w:rPr>
          <w:rFonts w:ascii="Arial Narrow" w:hAnsi="Arial Narrow"/>
          <w:b/>
          <w:bCs/>
          <w:sz w:val="28"/>
          <w:szCs w:val="28"/>
        </w:rPr>
      </w:pPr>
    </w:p>
    <w:p w14:paraId="7F3597FA" w14:textId="77777777" w:rsidR="004D53E1" w:rsidRPr="004D53E1" w:rsidRDefault="003D06BA" w:rsidP="003D06BA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4D53E1">
        <w:rPr>
          <w:rFonts w:ascii="Arial Narrow" w:hAnsi="Arial Narrow"/>
          <w:b/>
          <w:bCs/>
          <w:sz w:val="36"/>
          <w:szCs w:val="36"/>
        </w:rPr>
        <w:t>TITLE:</w:t>
      </w:r>
    </w:p>
    <w:p w14:paraId="3F18BFA0" w14:textId="77777777" w:rsidR="004D53E1" w:rsidRDefault="003D06BA" w:rsidP="003D06BA">
      <w:pPr>
        <w:jc w:val="center"/>
        <w:rPr>
          <w:rFonts w:ascii="Arial Narrow" w:hAnsi="Arial Narrow"/>
          <w:b/>
          <w:bCs/>
          <w:sz w:val="48"/>
          <w:szCs w:val="48"/>
        </w:rPr>
      </w:pPr>
      <w:r w:rsidRPr="004D53E1">
        <w:rPr>
          <w:rFonts w:ascii="Arial Narrow" w:hAnsi="Arial Narrow"/>
          <w:b/>
          <w:bCs/>
          <w:sz w:val="48"/>
          <w:szCs w:val="48"/>
        </w:rPr>
        <w:t xml:space="preserve"> Weather Data Storage using Arrays </w:t>
      </w:r>
    </w:p>
    <w:p w14:paraId="58C8DE71" w14:textId="27674041" w:rsidR="00A9204E" w:rsidRPr="004D53E1" w:rsidRDefault="003D06BA" w:rsidP="003D06BA">
      <w:pPr>
        <w:jc w:val="center"/>
        <w:rPr>
          <w:rFonts w:ascii="Arial Narrow" w:hAnsi="Arial Narrow"/>
          <w:b/>
          <w:bCs/>
          <w:sz w:val="48"/>
          <w:szCs w:val="48"/>
        </w:rPr>
      </w:pPr>
      <w:r w:rsidRPr="004D53E1">
        <w:rPr>
          <w:rFonts w:ascii="Arial Narrow" w:hAnsi="Arial Narrow"/>
          <w:b/>
          <w:bCs/>
          <w:sz w:val="48"/>
          <w:szCs w:val="48"/>
        </w:rPr>
        <w:t>(Python Implementation)</w:t>
      </w:r>
    </w:p>
    <w:p w14:paraId="5EF4E309" w14:textId="77777777" w:rsidR="003D06BA" w:rsidRDefault="003D06BA">
      <w:pPr>
        <w:rPr>
          <w:rFonts w:ascii="Calibri" w:hAnsi="Calibri" w:cs="Calibri"/>
        </w:rPr>
      </w:pPr>
    </w:p>
    <w:p w14:paraId="41190C4F" w14:textId="77777777" w:rsidR="003D06BA" w:rsidRDefault="003D06BA">
      <w:pPr>
        <w:rPr>
          <w:rFonts w:ascii="Calibri" w:hAnsi="Calibri" w:cs="Calibri"/>
        </w:rPr>
      </w:pPr>
    </w:p>
    <w:p w14:paraId="2DD0C403" w14:textId="77777777" w:rsidR="003D06BA" w:rsidRDefault="003D06BA">
      <w:pPr>
        <w:rPr>
          <w:rFonts w:ascii="Calibri" w:hAnsi="Calibri" w:cs="Calibri"/>
        </w:rPr>
      </w:pPr>
    </w:p>
    <w:p w14:paraId="3978AF59" w14:textId="77777777" w:rsidR="003D06BA" w:rsidRDefault="003D06BA">
      <w:pPr>
        <w:rPr>
          <w:rFonts w:ascii="Calibri" w:hAnsi="Calibri" w:cs="Calibri"/>
        </w:rPr>
      </w:pPr>
    </w:p>
    <w:p w14:paraId="1DF39FF5" w14:textId="77777777" w:rsidR="003D06BA" w:rsidRDefault="003D06BA">
      <w:pPr>
        <w:rPr>
          <w:rFonts w:ascii="Calibri" w:hAnsi="Calibri" w:cs="Calibri"/>
        </w:rPr>
      </w:pPr>
    </w:p>
    <w:p w14:paraId="53CDFC2A" w14:textId="77777777" w:rsidR="003D06BA" w:rsidRDefault="003D06BA">
      <w:pPr>
        <w:rPr>
          <w:rFonts w:ascii="Calibri" w:hAnsi="Calibri" w:cs="Calibri"/>
        </w:rPr>
      </w:pPr>
    </w:p>
    <w:p w14:paraId="2B1D7B4F" w14:textId="77777777" w:rsidR="003D06BA" w:rsidRDefault="003D06BA">
      <w:pPr>
        <w:rPr>
          <w:rFonts w:ascii="Calibri" w:hAnsi="Calibri" w:cs="Calibri"/>
        </w:rPr>
      </w:pPr>
    </w:p>
    <w:p w14:paraId="7C2EB0D7" w14:textId="77777777" w:rsidR="003D06BA" w:rsidRDefault="003D06BA">
      <w:pPr>
        <w:rPr>
          <w:rFonts w:ascii="Calibri" w:hAnsi="Calibri" w:cs="Calibri"/>
        </w:rPr>
      </w:pPr>
    </w:p>
    <w:p w14:paraId="7AC1612F" w14:textId="77777777" w:rsidR="003D06BA" w:rsidRDefault="003D06BA">
      <w:pPr>
        <w:rPr>
          <w:rFonts w:ascii="Calibri" w:hAnsi="Calibri" w:cs="Calibri"/>
        </w:rPr>
      </w:pPr>
    </w:p>
    <w:p w14:paraId="6D8B1EF5" w14:textId="77777777" w:rsidR="003D06BA" w:rsidRDefault="003D06BA">
      <w:pPr>
        <w:rPr>
          <w:rFonts w:ascii="Calibri" w:hAnsi="Calibri" w:cs="Calibri"/>
        </w:rPr>
      </w:pPr>
    </w:p>
    <w:p w14:paraId="7597F89E" w14:textId="77777777" w:rsidR="003D06BA" w:rsidRDefault="003D06BA">
      <w:pPr>
        <w:rPr>
          <w:rFonts w:ascii="Calibri" w:hAnsi="Calibri" w:cs="Calibri"/>
        </w:rPr>
      </w:pPr>
    </w:p>
    <w:p w14:paraId="763E25E5" w14:textId="77777777" w:rsidR="003D06BA" w:rsidRDefault="003D06BA">
      <w:pPr>
        <w:rPr>
          <w:rFonts w:ascii="Calibri" w:hAnsi="Calibri" w:cs="Calibri"/>
        </w:rPr>
      </w:pPr>
    </w:p>
    <w:p w14:paraId="53F893D1" w14:textId="77777777" w:rsidR="003D06BA" w:rsidRDefault="003D06BA">
      <w:pPr>
        <w:rPr>
          <w:rFonts w:ascii="Calibri" w:hAnsi="Calibri" w:cs="Calibri"/>
        </w:rPr>
      </w:pPr>
    </w:p>
    <w:p w14:paraId="26E2EB0B" w14:textId="77777777" w:rsidR="003D06BA" w:rsidRDefault="003D06BA">
      <w:pPr>
        <w:rPr>
          <w:rFonts w:ascii="Calibri" w:hAnsi="Calibri" w:cs="Calibri"/>
        </w:rPr>
      </w:pPr>
    </w:p>
    <w:p w14:paraId="77992715" w14:textId="77777777" w:rsidR="003D06BA" w:rsidRPr="004D53E1" w:rsidRDefault="003D06BA">
      <w:pPr>
        <w:rPr>
          <w:rFonts w:ascii="Calibri" w:hAnsi="Calibri" w:cs="Calibri"/>
          <w:b/>
          <w:bCs/>
          <w:sz w:val="24"/>
          <w:szCs w:val="24"/>
        </w:rPr>
      </w:pPr>
    </w:p>
    <w:p w14:paraId="743CB898" w14:textId="00274921" w:rsidR="003D06BA" w:rsidRPr="004D53E1" w:rsidRDefault="003D06BA">
      <w:pPr>
        <w:rPr>
          <w:rFonts w:ascii="Calibri" w:hAnsi="Calibri" w:cs="Calibri"/>
          <w:b/>
          <w:bCs/>
          <w:sz w:val="24"/>
          <w:szCs w:val="24"/>
        </w:rPr>
      </w:pPr>
      <w:r w:rsidRPr="004D53E1">
        <w:rPr>
          <w:rFonts w:ascii="Calibri" w:hAnsi="Calibri" w:cs="Calibri"/>
          <w:b/>
          <w:bCs/>
          <w:sz w:val="24"/>
          <w:szCs w:val="24"/>
        </w:rPr>
        <w:t>Name: Aabha Tomar</w:t>
      </w:r>
    </w:p>
    <w:p w14:paraId="21306C91" w14:textId="759EC3FA" w:rsidR="004D53E1" w:rsidRPr="004D53E1" w:rsidRDefault="004D53E1">
      <w:pPr>
        <w:rPr>
          <w:rFonts w:ascii="Calibri" w:hAnsi="Calibri" w:cs="Calibri"/>
          <w:b/>
          <w:bCs/>
          <w:sz w:val="24"/>
          <w:szCs w:val="24"/>
        </w:rPr>
      </w:pPr>
      <w:r w:rsidRPr="004D53E1">
        <w:rPr>
          <w:rFonts w:ascii="Calibri" w:hAnsi="Calibri" w:cs="Calibri"/>
          <w:b/>
          <w:bCs/>
          <w:sz w:val="24"/>
          <w:szCs w:val="24"/>
        </w:rPr>
        <w:t>Roll no. 2401420005</w:t>
      </w:r>
    </w:p>
    <w:p w14:paraId="28272D5C" w14:textId="7D885D3D" w:rsidR="003D06BA" w:rsidRPr="004D53E1" w:rsidRDefault="003D06BA">
      <w:pPr>
        <w:rPr>
          <w:rFonts w:ascii="Calibri" w:hAnsi="Calibri" w:cs="Calibri"/>
          <w:b/>
          <w:bCs/>
          <w:sz w:val="24"/>
          <w:szCs w:val="24"/>
        </w:rPr>
      </w:pPr>
      <w:r w:rsidRPr="004D53E1">
        <w:rPr>
          <w:rFonts w:ascii="Calibri" w:hAnsi="Calibri" w:cs="Calibri"/>
          <w:b/>
          <w:bCs/>
          <w:sz w:val="24"/>
          <w:szCs w:val="24"/>
        </w:rPr>
        <w:t>Semester: 3</w:t>
      </w:r>
      <w:r w:rsidRPr="004D53E1">
        <w:rPr>
          <w:rFonts w:ascii="Calibri" w:hAnsi="Calibri" w:cs="Calibri"/>
          <w:b/>
          <w:bCs/>
          <w:sz w:val="24"/>
          <w:szCs w:val="24"/>
          <w:vertAlign w:val="superscript"/>
        </w:rPr>
        <w:t>rd</w:t>
      </w:r>
      <w:r w:rsidRPr="004D53E1">
        <w:rPr>
          <w:rFonts w:ascii="Calibri" w:hAnsi="Calibri" w:cs="Calibri"/>
          <w:b/>
          <w:bCs/>
          <w:sz w:val="24"/>
          <w:szCs w:val="24"/>
        </w:rPr>
        <w:t>, B. Tech CSE</w:t>
      </w:r>
    </w:p>
    <w:p w14:paraId="5AD61EED" w14:textId="77777777" w:rsidR="003D06BA" w:rsidRPr="003D06BA" w:rsidRDefault="003D06BA">
      <w:pPr>
        <w:rPr>
          <w:rFonts w:ascii="Arial Narrow" w:hAnsi="Arial Narrow"/>
        </w:rPr>
      </w:pPr>
    </w:p>
    <w:p w14:paraId="65AF535B" w14:textId="77777777" w:rsidR="004D53E1" w:rsidRPr="00B5741F" w:rsidRDefault="004D53E1" w:rsidP="004D53E1">
      <w:pPr>
        <w:jc w:val="center"/>
        <w:rPr>
          <w:rFonts w:ascii="Constantia" w:hAnsi="Constantia"/>
          <w:b/>
          <w:bCs/>
          <w:sz w:val="44"/>
          <w:szCs w:val="44"/>
        </w:rPr>
      </w:pPr>
      <w:r w:rsidRPr="00B5741F">
        <w:rPr>
          <w:rFonts w:ascii="Constantia" w:hAnsi="Constantia"/>
          <w:b/>
          <w:bCs/>
          <w:sz w:val="44"/>
          <w:szCs w:val="44"/>
        </w:rPr>
        <w:lastRenderedPageBreak/>
        <w:t>INTRODUCTION</w:t>
      </w:r>
    </w:p>
    <w:p w14:paraId="5F828815" w14:textId="1DE138CA" w:rsidR="003D06BA" w:rsidRDefault="004D53E1" w:rsidP="004D53E1">
      <w:pPr>
        <w:rPr>
          <w:b/>
          <w:bCs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C2D965" wp14:editId="67A1EE84">
                <wp:simplePos x="0" y="0"/>
                <wp:positionH relativeFrom="column">
                  <wp:posOffset>180752</wp:posOffset>
                </wp:positionH>
                <wp:positionV relativeFrom="paragraph">
                  <wp:posOffset>211898</wp:posOffset>
                </wp:positionV>
                <wp:extent cx="5497033" cy="10633"/>
                <wp:effectExtent l="0" t="0" r="27940" b="27940"/>
                <wp:wrapNone/>
                <wp:docPr id="164554329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7033" cy="106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5E53FC" id="Straight Connector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25pt,16.7pt" to="447.1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</w:p>
    <w:p w14:paraId="06F5377F" w14:textId="77777777" w:rsidR="004D53E1" w:rsidRPr="004D53E1" w:rsidRDefault="004D53E1" w:rsidP="004D53E1">
      <w:pPr>
        <w:rPr>
          <w:sz w:val="36"/>
          <w:szCs w:val="36"/>
        </w:rPr>
      </w:pPr>
    </w:p>
    <w:p w14:paraId="11AD9057" w14:textId="77777777" w:rsidR="00B5741F" w:rsidRDefault="00B5741F" w:rsidP="004D53E1">
      <w:pPr>
        <w:rPr>
          <w:sz w:val="36"/>
          <w:szCs w:val="36"/>
        </w:rPr>
      </w:pPr>
    </w:p>
    <w:p w14:paraId="724AE536" w14:textId="55CAB51C" w:rsidR="00B5741F" w:rsidRPr="00B5741F" w:rsidRDefault="004D53E1" w:rsidP="004D53E1">
      <w:pPr>
        <w:rPr>
          <w:rFonts w:ascii="Constantia" w:hAnsi="Constantia"/>
          <w:sz w:val="40"/>
          <w:szCs w:val="40"/>
        </w:rPr>
      </w:pPr>
      <w:r w:rsidRPr="00B5741F">
        <w:rPr>
          <w:rFonts w:ascii="Constantia" w:hAnsi="Constantia"/>
          <w:sz w:val="40"/>
          <w:szCs w:val="40"/>
        </w:rPr>
        <w:t xml:space="preserve">This project implements a simple weather data storage system using python. </w:t>
      </w:r>
    </w:p>
    <w:p w14:paraId="351A7080" w14:textId="31E9D2DB" w:rsidR="004D53E1" w:rsidRPr="00B5741F" w:rsidRDefault="004D53E1" w:rsidP="004D53E1">
      <w:pPr>
        <w:rPr>
          <w:rFonts w:ascii="Constantia" w:hAnsi="Constantia"/>
          <w:sz w:val="40"/>
          <w:szCs w:val="40"/>
        </w:rPr>
      </w:pPr>
      <w:r w:rsidRPr="00B5741F">
        <w:rPr>
          <w:rFonts w:ascii="Constantia" w:hAnsi="Constantia"/>
          <w:sz w:val="40"/>
          <w:szCs w:val="40"/>
        </w:rPr>
        <w:t>The system uses a 2D array (rows= years, columns= cities) to store sparse</w:t>
      </w:r>
      <w:r w:rsidR="00B5741F" w:rsidRPr="00B5741F">
        <w:rPr>
          <w:rFonts w:ascii="Constantia" w:hAnsi="Constantia"/>
          <w:sz w:val="40"/>
          <w:szCs w:val="40"/>
        </w:rPr>
        <w:t xml:space="preserve"> temperature data.</w:t>
      </w:r>
    </w:p>
    <w:p w14:paraId="5623EEEA" w14:textId="73B3B7CD" w:rsidR="00B5741F" w:rsidRPr="00B5741F" w:rsidRDefault="00B5741F" w:rsidP="00B5741F">
      <w:pPr>
        <w:jc w:val="both"/>
        <w:rPr>
          <w:rFonts w:ascii="Constantia" w:hAnsi="Constantia"/>
          <w:sz w:val="40"/>
          <w:szCs w:val="40"/>
        </w:rPr>
      </w:pPr>
      <w:r w:rsidRPr="00B5741F">
        <w:rPr>
          <w:rFonts w:ascii="Constantia" w:hAnsi="Constantia"/>
          <w:sz w:val="40"/>
          <w:szCs w:val="40"/>
        </w:rPr>
        <w:t>Each entry represents the temperature of a particular city in a given year.</w:t>
      </w:r>
    </w:p>
    <w:p w14:paraId="0799997F" w14:textId="6B089ABE" w:rsidR="00B5741F" w:rsidRPr="00B5741F" w:rsidRDefault="00B5741F" w:rsidP="004D53E1">
      <w:pPr>
        <w:rPr>
          <w:rFonts w:ascii="Constantia" w:hAnsi="Constantia"/>
          <w:sz w:val="40"/>
          <w:szCs w:val="40"/>
        </w:rPr>
      </w:pPr>
      <w:r w:rsidRPr="00B5741F">
        <w:rPr>
          <w:rFonts w:ascii="Constantia" w:hAnsi="Constantia"/>
          <w:sz w:val="40"/>
          <w:szCs w:val="40"/>
        </w:rPr>
        <w:t>A sentinel value (-999) is used to represent missing data.</w:t>
      </w:r>
    </w:p>
    <w:p w14:paraId="661A353B" w14:textId="77777777" w:rsidR="00B5741F" w:rsidRPr="00B5741F" w:rsidRDefault="00B5741F" w:rsidP="004D53E1">
      <w:pPr>
        <w:rPr>
          <w:rFonts w:ascii="Constantia" w:hAnsi="Constantia"/>
          <w:sz w:val="40"/>
          <w:szCs w:val="40"/>
        </w:rPr>
      </w:pPr>
    </w:p>
    <w:p w14:paraId="3EB01704" w14:textId="1269AC83" w:rsidR="00B5741F" w:rsidRDefault="00B5741F" w:rsidP="004D53E1">
      <w:pPr>
        <w:rPr>
          <w:rFonts w:ascii="Constantia" w:hAnsi="Constantia"/>
          <w:sz w:val="40"/>
          <w:szCs w:val="40"/>
        </w:rPr>
      </w:pPr>
      <w:r w:rsidRPr="00B5741F">
        <w:rPr>
          <w:rFonts w:ascii="Constantia" w:hAnsi="Constantia"/>
          <w:sz w:val="40"/>
          <w:szCs w:val="40"/>
        </w:rPr>
        <w:t>This project also demonstrates basic operations such as insertion, deletion, retrieval, and traversal of data. Additionally, it highlights the concepts of row-major and column major access in arrays, which are important for understanding how data is stored and accessed in memory.</w:t>
      </w:r>
    </w:p>
    <w:p w14:paraId="72FEB7EC" w14:textId="77777777" w:rsidR="00B5741F" w:rsidRDefault="00B5741F" w:rsidP="004D53E1">
      <w:pPr>
        <w:rPr>
          <w:rFonts w:ascii="Constantia" w:hAnsi="Constantia"/>
          <w:sz w:val="40"/>
          <w:szCs w:val="40"/>
        </w:rPr>
      </w:pPr>
    </w:p>
    <w:p w14:paraId="0595CFCF" w14:textId="77777777" w:rsidR="00B5741F" w:rsidRDefault="00B5741F" w:rsidP="004D53E1">
      <w:pPr>
        <w:rPr>
          <w:rFonts w:ascii="Constantia" w:hAnsi="Constantia"/>
          <w:sz w:val="40"/>
          <w:szCs w:val="40"/>
        </w:rPr>
      </w:pPr>
    </w:p>
    <w:p w14:paraId="64B13EAE" w14:textId="77777777" w:rsidR="00B5741F" w:rsidRDefault="00B5741F" w:rsidP="004D53E1">
      <w:pPr>
        <w:rPr>
          <w:rFonts w:ascii="Constantia" w:hAnsi="Constantia"/>
          <w:sz w:val="40"/>
          <w:szCs w:val="40"/>
        </w:rPr>
      </w:pPr>
    </w:p>
    <w:p w14:paraId="70CE2C27" w14:textId="77777777" w:rsidR="00B5741F" w:rsidRDefault="00B5741F" w:rsidP="004D53E1">
      <w:pPr>
        <w:rPr>
          <w:rFonts w:ascii="Constantia" w:hAnsi="Constantia"/>
          <w:sz w:val="40"/>
          <w:szCs w:val="40"/>
        </w:rPr>
      </w:pPr>
    </w:p>
    <w:p w14:paraId="5646B5F4" w14:textId="77777777" w:rsidR="00B5741F" w:rsidRDefault="00B5741F" w:rsidP="004D53E1">
      <w:pPr>
        <w:rPr>
          <w:rFonts w:ascii="Constantia" w:hAnsi="Constantia"/>
          <w:sz w:val="40"/>
          <w:szCs w:val="40"/>
        </w:rPr>
      </w:pPr>
    </w:p>
    <w:p w14:paraId="4CE88B62" w14:textId="77777777" w:rsidR="00B5741F" w:rsidRDefault="00B5741F" w:rsidP="004D53E1">
      <w:pPr>
        <w:rPr>
          <w:rFonts w:ascii="Constantia" w:hAnsi="Constantia"/>
          <w:sz w:val="40"/>
          <w:szCs w:val="40"/>
        </w:rPr>
      </w:pPr>
    </w:p>
    <w:p w14:paraId="508BEA04" w14:textId="77777777" w:rsidR="00B5741F" w:rsidRDefault="00B5741F" w:rsidP="004D53E1">
      <w:pPr>
        <w:rPr>
          <w:rFonts w:ascii="Constantia" w:hAnsi="Constantia"/>
          <w:sz w:val="40"/>
          <w:szCs w:val="40"/>
        </w:rPr>
      </w:pPr>
    </w:p>
    <w:p w14:paraId="0E058BC8" w14:textId="03E086AE" w:rsidR="00B5741F" w:rsidRDefault="00B5741F" w:rsidP="00B5741F">
      <w:pPr>
        <w:jc w:val="center"/>
        <w:rPr>
          <w:rFonts w:ascii="Constantia" w:hAnsi="Constantia"/>
          <w:b/>
          <w:bCs/>
          <w:sz w:val="48"/>
          <w:szCs w:val="48"/>
        </w:rPr>
      </w:pPr>
      <w:r>
        <w:rPr>
          <w:rFonts w:ascii="Constantia" w:hAnsi="Constantia"/>
          <w:b/>
          <w:bCs/>
          <w:sz w:val="48"/>
          <w:szCs w:val="48"/>
        </w:rPr>
        <w:lastRenderedPageBreak/>
        <w:t>OBJECTIVES</w:t>
      </w:r>
    </w:p>
    <w:p w14:paraId="034B24EE" w14:textId="130DB0FB" w:rsidR="00B5741F" w:rsidRDefault="00B5741F" w:rsidP="00B5741F">
      <w:pPr>
        <w:jc w:val="center"/>
        <w:rPr>
          <w:rFonts w:ascii="Constantia" w:hAnsi="Constantia"/>
          <w:b/>
          <w:bCs/>
          <w:sz w:val="48"/>
          <w:szCs w:val="48"/>
        </w:rPr>
      </w:pPr>
      <w:r>
        <w:rPr>
          <w:rFonts w:ascii="Constantia" w:hAnsi="Constantia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4B4BC1" wp14:editId="7EA9431D">
                <wp:simplePos x="0" y="0"/>
                <wp:positionH relativeFrom="column">
                  <wp:posOffset>292100</wp:posOffset>
                </wp:positionH>
                <wp:positionV relativeFrom="paragraph">
                  <wp:posOffset>339090</wp:posOffset>
                </wp:positionV>
                <wp:extent cx="5308600" cy="25400"/>
                <wp:effectExtent l="0" t="0" r="25400" b="31750"/>
                <wp:wrapNone/>
                <wp:docPr id="155376400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086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D697D5" id="Straight Connector 5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pt,26.7pt" to="441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64DBB49F" w14:textId="77777777" w:rsidR="00B5741F" w:rsidRDefault="00B5741F" w:rsidP="00B5741F">
      <w:pPr>
        <w:jc w:val="center"/>
        <w:rPr>
          <w:rFonts w:ascii="Constantia" w:hAnsi="Constantia"/>
          <w:b/>
          <w:bCs/>
          <w:sz w:val="48"/>
          <w:szCs w:val="48"/>
        </w:rPr>
      </w:pPr>
    </w:p>
    <w:p w14:paraId="1DEFDFEC" w14:textId="77777777" w:rsidR="00B5741F" w:rsidRPr="00B5741F" w:rsidRDefault="00B5741F" w:rsidP="00B5741F">
      <w:pPr>
        <w:jc w:val="center"/>
        <w:rPr>
          <w:rFonts w:ascii="Constantia" w:hAnsi="Constantia"/>
          <w:sz w:val="40"/>
          <w:szCs w:val="40"/>
        </w:rPr>
      </w:pPr>
    </w:p>
    <w:p w14:paraId="1D17B318" w14:textId="77777777" w:rsidR="00B5741F" w:rsidRPr="00B5741F" w:rsidRDefault="00B5741F" w:rsidP="00B5741F">
      <w:pPr>
        <w:jc w:val="center"/>
        <w:rPr>
          <w:rFonts w:ascii="Constantia" w:hAnsi="Constantia"/>
          <w:sz w:val="40"/>
          <w:szCs w:val="40"/>
        </w:rPr>
      </w:pPr>
    </w:p>
    <w:p w14:paraId="42C4CBE6" w14:textId="611789C6" w:rsidR="00B5741F" w:rsidRDefault="00B5741F" w:rsidP="00B5741F">
      <w:pPr>
        <w:pStyle w:val="ListParagraph"/>
        <w:numPr>
          <w:ilvl w:val="0"/>
          <w:numId w:val="24"/>
        </w:numPr>
        <w:jc w:val="both"/>
        <w:rPr>
          <w:rFonts w:ascii="Constantia" w:hAnsi="Constantia"/>
          <w:sz w:val="40"/>
          <w:szCs w:val="40"/>
        </w:rPr>
      </w:pPr>
      <w:r w:rsidRPr="00B5741F">
        <w:rPr>
          <w:rFonts w:ascii="Constantia" w:hAnsi="Constantia"/>
          <w:sz w:val="40"/>
          <w:szCs w:val="40"/>
        </w:rPr>
        <w:t>To</w:t>
      </w:r>
      <w:r>
        <w:rPr>
          <w:rFonts w:ascii="Constantia" w:hAnsi="Constantia"/>
          <w:sz w:val="40"/>
          <w:szCs w:val="40"/>
        </w:rPr>
        <w:t xml:space="preserve"> implement a Weather Data Storage System using arrays in python.</w:t>
      </w:r>
    </w:p>
    <w:p w14:paraId="209FE7B0" w14:textId="6675FFCE" w:rsidR="00B5741F" w:rsidRDefault="00B5741F" w:rsidP="00B5741F">
      <w:pPr>
        <w:pStyle w:val="ListParagraph"/>
        <w:numPr>
          <w:ilvl w:val="0"/>
          <w:numId w:val="24"/>
        </w:numPr>
        <w:jc w:val="both"/>
        <w:rPr>
          <w:rFonts w:ascii="Constantia" w:hAnsi="Constantia"/>
          <w:sz w:val="40"/>
          <w:szCs w:val="40"/>
        </w:rPr>
      </w:pPr>
      <w:r>
        <w:rPr>
          <w:rFonts w:ascii="Constantia" w:hAnsi="Constantia"/>
          <w:sz w:val="40"/>
          <w:szCs w:val="40"/>
        </w:rPr>
        <w:t>To learn how 2D arrays can represent</w:t>
      </w:r>
      <w:r w:rsidR="00A5646B">
        <w:rPr>
          <w:rFonts w:ascii="Constantia" w:hAnsi="Constantia"/>
          <w:sz w:val="40"/>
          <w:szCs w:val="40"/>
        </w:rPr>
        <w:t xml:space="preserve"> real-world tabular data (years * cities).</w:t>
      </w:r>
    </w:p>
    <w:p w14:paraId="77BE9C10" w14:textId="42749106" w:rsidR="00A5646B" w:rsidRDefault="00A5646B" w:rsidP="00B5741F">
      <w:pPr>
        <w:pStyle w:val="ListParagraph"/>
        <w:numPr>
          <w:ilvl w:val="0"/>
          <w:numId w:val="24"/>
        </w:numPr>
        <w:jc w:val="both"/>
        <w:rPr>
          <w:rFonts w:ascii="Constantia" w:hAnsi="Constantia"/>
          <w:sz w:val="40"/>
          <w:szCs w:val="40"/>
        </w:rPr>
      </w:pPr>
      <w:r>
        <w:rPr>
          <w:rFonts w:ascii="Constantia" w:hAnsi="Constantia"/>
          <w:sz w:val="40"/>
          <w:szCs w:val="40"/>
        </w:rPr>
        <w:t>To perform basic operations: Insert, Delete, and Retrieve weather records.</w:t>
      </w:r>
    </w:p>
    <w:p w14:paraId="63BABA86" w14:textId="1085312B" w:rsidR="00A5646B" w:rsidRDefault="00A5646B" w:rsidP="00B5741F">
      <w:pPr>
        <w:pStyle w:val="ListParagraph"/>
        <w:numPr>
          <w:ilvl w:val="0"/>
          <w:numId w:val="24"/>
        </w:numPr>
        <w:jc w:val="both"/>
        <w:rPr>
          <w:rFonts w:ascii="Constantia" w:hAnsi="Constantia"/>
          <w:sz w:val="40"/>
          <w:szCs w:val="40"/>
        </w:rPr>
      </w:pPr>
      <w:r>
        <w:rPr>
          <w:rFonts w:ascii="Constantia" w:hAnsi="Constantia"/>
          <w:sz w:val="40"/>
          <w:szCs w:val="40"/>
        </w:rPr>
        <w:t>To understand row-major and column major access in arrays.</w:t>
      </w:r>
    </w:p>
    <w:p w14:paraId="2873D607" w14:textId="06DCA801" w:rsidR="00A5646B" w:rsidRDefault="00A5646B" w:rsidP="00B5741F">
      <w:pPr>
        <w:pStyle w:val="ListParagraph"/>
        <w:numPr>
          <w:ilvl w:val="0"/>
          <w:numId w:val="24"/>
        </w:numPr>
        <w:jc w:val="both"/>
        <w:rPr>
          <w:rFonts w:ascii="Constantia" w:hAnsi="Constantia"/>
          <w:sz w:val="40"/>
          <w:szCs w:val="40"/>
        </w:rPr>
      </w:pPr>
      <w:r>
        <w:rPr>
          <w:rFonts w:ascii="Constantia" w:hAnsi="Constantia"/>
          <w:sz w:val="40"/>
          <w:szCs w:val="40"/>
        </w:rPr>
        <w:t>To handle sparse data using sentinel value (-999).</w:t>
      </w:r>
    </w:p>
    <w:p w14:paraId="7CB16B9E" w14:textId="77777777" w:rsidR="00A5646B" w:rsidRDefault="00A5646B" w:rsidP="00A5646B">
      <w:pPr>
        <w:jc w:val="both"/>
        <w:rPr>
          <w:rFonts w:ascii="Constantia" w:hAnsi="Constantia"/>
          <w:sz w:val="40"/>
          <w:szCs w:val="40"/>
        </w:rPr>
      </w:pPr>
    </w:p>
    <w:p w14:paraId="66176AAE" w14:textId="77777777" w:rsidR="00A5646B" w:rsidRDefault="00A5646B" w:rsidP="00A5646B">
      <w:pPr>
        <w:jc w:val="both"/>
        <w:rPr>
          <w:rFonts w:ascii="Constantia" w:hAnsi="Constantia"/>
          <w:sz w:val="40"/>
          <w:szCs w:val="40"/>
        </w:rPr>
      </w:pPr>
    </w:p>
    <w:p w14:paraId="4B606537" w14:textId="77777777" w:rsidR="00A5646B" w:rsidRDefault="00A5646B" w:rsidP="00A5646B">
      <w:pPr>
        <w:jc w:val="both"/>
        <w:rPr>
          <w:rFonts w:ascii="Constantia" w:hAnsi="Constantia"/>
          <w:sz w:val="40"/>
          <w:szCs w:val="40"/>
        </w:rPr>
      </w:pPr>
    </w:p>
    <w:p w14:paraId="49461D87" w14:textId="77777777" w:rsidR="00A5646B" w:rsidRDefault="00A5646B" w:rsidP="00A5646B">
      <w:pPr>
        <w:jc w:val="both"/>
        <w:rPr>
          <w:rFonts w:ascii="Constantia" w:hAnsi="Constantia"/>
          <w:sz w:val="40"/>
          <w:szCs w:val="40"/>
        </w:rPr>
      </w:pPr>
    </w:p>
    <w:p w14:paraId="4DB7B7BD" w14:textId="77777777" w:rsidR="00A5646B" w:rsidRDefault="00A5646B" w:rsidP="00A5646B">
      <w:pPr>
        <w:jc w:val="both"/>
        <w:rPr>
          <w:rFonts w:ascii="Constantia" w:hAnsi="Constantia"/>
          <w:sz w:val="40"/>
          <w:szCs w:val="40"/>
        </w:rPr>
      </w:pPr>
    </w:p>
    <w:p w14:paraId="46B462A3" w14:textId="77777777" w:rsidR="00A5646B" w:rsidRDefault="00A5646B" w:rsidP="00A5646B">
      <w:pPr>
        <w:jc w:val="both"/>
        <w:rPr>
          <w:rFonts w:ascii="Constantia" w:hAnsi="Constantia"/>
          <w:sz w:val="40"/>
          <w:szCs w:val="40"/>
        </w:rPr>
      </w:pPr>
    </w:p>
    <w:p w14:paraId="4D892E7B" w14:textId="77777777" w:rsidR="00A5646B" w:rsidRDefault="00A5646B" w:rsidP="00A5646B">
      <w:pPr>
        <w:jc w:val="both"/>
        <w:rPr>
          <w:rFonts w:ascii="Constantia" w:hAnsi="Constantia"/>
          <w:sz w:val="40"/>
          <w:szCs w:val="40"/>
        </w:rPr>
      </w:pPr>
    </w:p>
    <w:p w14:paraId="17264655" w14:textId="77777777" w:rsidR="00A5646B" w:rsidRDefault="00A5646B" w:rsidP="00A5646B">
      <w:pPr>
        <w:jc w:val="both"/>
        <w:rPr>
          <w:rFonts w:ascii="Constantia" w:hAnsi="Constantia"/>
          <w:sz w:val="40"/>
          <w:szCs w:val="40"/>
        </w:rPr>
      </w:pPr>
    </w:p>
    <w:p w14:paraId="6508FFD4" w14:textId="77777777" w:rsidR="00A5646B" w:rsidRDefault="00A5646B" w:rsidP="00A5646B">
      <w:pPr>
        <w:jc w:val="both"/>
        <w:rPr>
          <w:rFonts w:ascii="Constantia" w:hAnsi="Constantia"/>
          <w:sz w:val="40"/>
          <w:szCs w:val="40"/>
        </w:rPr>
      </w:pPr>
    </w:p>
    <w:p w14:paraId="56DED58D" w14:textId="77777777" w:rsidR="00A5646B" w:rsidRDefault="00A5646B" w:rsidP="00A5646B">
      <w:pPr>
        <w:jc w:val="both"/>
        <w:rPr>
          <w:rFonts w:ascii="Constantia" w:hAnsi="Constantia"/>
          <w:sz w:val="40"/>
          <w:szCs w:val="40"/>
        </w:rPr>
      </w:pPr>
    </w:p>
    <w:p w14:paraId="27F8FFCB" w14:textId="77777777" w:rsidR="00A5646B" w:rsidRDefault="00A5646B" w:rsidP="00A5646B">
      <w:pPr>
        <w:jc w:val="both"/>
        <w:rPr>
          <w:rFonts w:ascii="Constantia" w:hAnsi="Constantia"/>
          <w:sz w:val="40"/>
          <w:szCs w:val="40"/>
        </w:rPr>
      </w:pPr>
    </w:p>
    <w:p w14:paraId="5A10FFE0" w14:textId="332BD0CF" w:rsidR="00A5646B" w:rsidRDefault="00A5646B" w:rsidP="00A5646B">
      <w:pPr>
        <w:jc w:val="center"/>
        <w:rPr>
          <w:rFonts w:ascii="Constantia" w:hAnsi="Constantia"/>
          <w:b/>
          <w:bCs/>
          <w:sz w:val="48"/>
          <w:szCs w:val="48"/>
        </w:rPr>
      </w:pPr>
      <w:r w:rsidRPr="00A5646B">
        <w:rPr>
          <w:rFonts w:ascii="Constantia" w:hAnsi="Constantia"/>
          <w:b/>
          <w:bCs/>
          <w:sz w:val="48"/>
          <w:szCs w:val="48"/>
        </w:rPr>
        <w:lastRenderedPageBreak/>
        <w:t>SYSTEM DESIGN</w:t>
      </w:r>
    </w:p>
    <w:p w14:paraId="3E448685" w14:textId="69610094" w:rsidR="00A5646B" w:rsidRDefault="00A5646B" w:rsidP="00A5646B">
      <w:pPr>
        <w:jc w:val="center"/>
        <w:rPr>
          <w:rFonts w:ascii="Constantia" w:hAnsi="Constantia"/>
          <w:b/>
          <w:bCs/>
          <w:sz w:val="48"/>
          <w:szCs w:val="48"/>
        </w:rPr>
      </w:pPr>
      <w:r>
        <w:rPr>
          <w:rFonts w:ascii="Constantia" w:hAnsi="Constantia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602C3F" wp14:editId="1CC2A6BA">
                <wp:simplePos x="0" y="0"/>
                <wp:positionH relativeFrom="column">
                  <wp:posOffset>495300</wp:posOffset>
                </wp:positionH>
                <wp:positionV relativeFrom="paragraph">
                  <wp:posOffset>300990</wp:posOffset>
                </wp:positionV>
                <wp:extent cx="4826000" cy="12700"/>
                <wp:effectExtent l="0" t="0" r="31750" b="25400"/>
                <wp:wrapNone/>
                <wp:docPr id="123573740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260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9655C4" id="Straight Connector 6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23.7pt" to="419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4A271A07" w14:textId="77777777" w:rsidR="00A5646B" w:rsidRDefault="00A5646B" w:rsidP="00A5646B">
      <w:pPr>
        <w:jc w:val="center"/>
        <w:rPr>
          <w:rFonts w:ascii="Constantia" w:hAnsi="Constantia"/>
          <w:b/>
          <w:bCs/>
          <w:sz w:val="48"/>
          <w:szCs w:val="48"/>
        </w:rPr>
      </w:pPr>
    </w:p>
    <w:p w14:paraId="5BC2773B" w14:textId="77539981" w:rsidR="00B5741F" w:rsidRPr="00A5646B" w:rsidRDefault="00A5646B" w:rsidP="00A5646B">
      <w:pPr>
        <w:rPr>
          <w:rFonts w:ascii="Constantia" w:hAnsi="Constantia"/>
          <w:sz w:val="40"/>
          <w:szCs w:val="40"/>
          <w:u w:val="single"/>
        </w:rPr>
      </w:pPr>
      <w:r w:rsidRPr="00A5646B">
        <w:rPr>
          <w:rFonts w:ascii="Constantia" w:hAnsi="Constantia"/>
          <w:sz w:val="40"/>
          <w:szCs w:val="40"/>
          <w:u w:val="single"/>
        </w:rPr>
        <w:t>Classes Implemented:</w:t>
      </w:r>
    </w:p>
    <w:p w14:paraId="4F1BE158" w14:textId="77777777" w:rsidR="00A5646B" w:rsidRPr="00A5646B" w:rsidRDefault="00A5646B" w:rsidP="00A5646B">
      <w:pPr>
        <w:rPr>
          <w:rFonts w:ascii="Constantia" w:hAnsi="Constantia"/>
          <w:sz w:val="40"/>
          <w:szCs w:val="40"/>
          <w:u w:val="single"/>
        </w:rPr>
      </w:pPr>
    </w:p>
    <w:p w14:paraId="60E0F16A" w14:textId="3D32AD13" w:rsidR="00A5646B" w:rsidRDefault="00A5646B" w:rsidP="00A5646B">
      <w:pPr>
        <w:pStyle w:val="ListParagraph"/>
        <w:numPr>
          <w:ilvl w:val="0"/>
          <w:numId w:val="25"/>
        </w:numPr>
        <w:rPr>
          <w:rFonts w:ascii="Constantia" w:hAnsi="Constantia"/>
          <w:sz w:val="36"/>
          <w:szCs w:val="36"/>
        </w:rPr>
      </w:pPr>
      <w:r w:rsidRPr="00A5646B">
        <w:rPr>
          <w:rFonts w:ascii="Constantia" w:hAnsi="Constantia"/>
          <w:sz w:val="36"/>
          <w:szCs w:val="36"/>
          <w:u w:val="single"/>
        </w:rPr>
        <w:t xml:space="preserve"> </w:t>
      </w:r>
      <w:r w:rsidRPr="00A5646B">
        <w:rPr>
          <w:rFonts w:ascii="Constantia" w:hAnsi="Constantia"/>
          <w:sz w:val="36"/>
          <w:szCs w:val="36"/>
        </w:rPr>
        <w:t>WeatherRecord: Stores individual weather</w:t>
      </w:r>
      <w:r>
        <w:rPr>
          <w:rFonts w:ascii="Constantia" w:hAnsi="Constantia"/>
          <w:sz w:val="36"/>
          <w:szCs w:val="36"/>
        </w:rPr>
        <w:t xml:space="preserve"> data entries (date, city, temperature).</w:t>
      </w:r>
    </w:p>
    <w:p w14:paraId="4C367BEE" w14:textId="2BC1BFB9" w:rsidR="00A5646B" w:rsidRDefault="00A5646B" w:rsidP="00A5646B">
      <w:pPr>
        <w:pStyle w:val="ListParagraph"/>
        <w:numPr>
          <w:ilvl w:val="0"/>
          <w:numId w:val="25"/>
        </w:numPr>
        <w:rPr>
          <w:rFonts w:ascii="Constantia" w:hAnsi="Constantia"/>
          <w:sz w:val="36"/>
          <w:szCs w:val="36"/>
        </w:rPr>
      </w:pPr>
      <w:r>
        <w:rPr>
          <w:rFonts w:ascii="Constantia" w:hAnsi="Constantia"/>
          <w:sz w:val="36"/>
          <w:szCs w:val="36"/>
        </w:rPr>
        <w:t>WeatherDataStorage: Implements a 2D array for years*cities and manages operations.</w:t>
      </w:r>
    </w:p>
    <w:p w14:paraId="6421E324" w14:textId="77777777" w:rsidR="00A5646B" w:rsidRDefault="00A5646B" w:rsidP="00A5646B">
      <w:pPr>
        <w:rPr>
          <w:rFonts w:ascii="Constantia" w:hAnsi="Constantia"/>
          <w:sz w:val="36"/>
          <w:szCs w:val="36"/>
        </w:rPr>
      </w:pPr>
    </w:p>
    <w:p w14:paraId="22CBEE70" w14:textId="151E384D" w:rsidR="00A5646B" w:rsidRDefault="00A5646B" w:rsidP="00A5646B">
      <w:pPr>
        <w:rPr>
          <w:rFonts w:ascii="Constantia" w:hAnsi="Constantia"/>
          <w:sz w:val="40"/>
          <w:szCs w:val="40"/>
          <w:u w:val="single"/>
        </w:rPr>
      </w:pPr>
      <w:r w:rsidRPr="00A5646B">
        <w:rPr>
          <w:rFonts w:ascii="Constantia" w:hAnsi="Constantia"/>
          <w:sz w:val="40"/>
          <w:szCs w:val="40"/>
          <w:u w:val="single"/>
        </w:rPr>
        <w:t>Operations Supported:</w:t>
      </w:r>
    </w:p>
    <w:p w14:paraId="56BDA426" w14:textId="77777777" w:rsidR="00A5646B" w:rsidRDefault="00A5646B" w:rsidP="00A5646B">
      <w:pPr>
        <w:rPr>
          <w:rFonts w:ascii="Constantia" w:hAnsi="Constantia"/>
          <w:sz w:val="40"/>
          <w:szCs w:val="40"/>
          <w:u w:val="single"/>
        </w:rPr>
      </w:pPr>
    </w:p>
    <w:p w14:paraId="358D9931" w14:textId="68E11D0C" w:rsidR="00A5646B" w:rsidRDefault="00A5646B" w:rsidP="00A5646B">
      <w:pPr>
        <w:pStyle w:val="ListParagraph"/>
        <w:numPr>
          <w:ilvl w:val="0"/>
          <w:numId w:val="26"/>
        </w:numPr>
        <w:rPr>
          <w:rFonts w:ascii="Constantia" w:hAnsi="Constantia"/>
          <w:sz w:val="36"/>
          <w:szCs w:val="36"/>
        </w:rPr>
      </w:pPr>
      <w:r>
        <w:rPr>
          <w:rFonts w:ascii="Constantia" w:hAnsi="Constantia"/>
          <w:sz w:val="36"/>
          <w:szCs w:val="36"/>
        </w:rPr>
        <w:t>insert(year, city, temp): Store temperature</w:t>
      </w:r>
    </w:p>
    <w:p w14:paraId="39CFD2F8" w14:textId="0260814A" w:rsidR="00A5646B" w:rsidRDefault="00A5646B" w:rsidP="00A5646B">
      <w:pPr>
        <w:pStyle w:val="ListParagraph"/>
        <w:numPr>
          <w:ilvl w:val="0"/>
          <w:numId w:val="26"/>
        </w:numPr>
        <w:rPr>
          <w:rFonts w:ascii="Constantia" w:hAnsi="Constantia"/>
          <w:sz w:val="36"/>
          <w:szCs w:val="36"/>
        </w:rPr>
      </w:pPr>
      <w:r>
        <w:rPr>
          <w:rFonts w:ascii="Constantia" w:hAnsi="Constantia"/>
          <w:sz w:val="36"/>
          <w:szCs w:val="36"/>
        </w:rPr>
        <w:t>delete(year, city): Remove a record (replace with sentinel).</w:t>
      </w:r>
    </w:p>
    <w:p w14:paraId="4F9AD815" w14:textId="2FF271F6" w:rsidR="00A5646B" w:rsidRDefault="00A5646B" w:rsidP="00A5646B">
      <w:pPr>
        <w:pStyle w:val="ListParagraph"/>
        <w:numPr>
          <w:ilvl w:val="0"/>
          <w:numId w:val="26"/>
        </w:numPr>
        <w:rPr>
          <w:rFonts w:ascii="Constantia" w:hAnsi="Constantia"/>
          <w:sz w:val="36"/>
          <w:szCs w:val="36"/>
        </w:rPr>
      </w:pPr>
      <w:r>
        <w:rPr>
          <w:rFonts w:ascii="Constantia" w:hAnsi="Constantia"/>
          <w:sz w:val="36"/>
          <w:szCs w:val="36"/>
        </w:rPr>
        <w:t>retrieve(year, city): Fetch temperature for a given city &amp; year.</w:t>
      </w:r>
    </w:p>
    <w:p w14:paraId="5BFEEC0F" w14:textId="4D31F68E" w:rsidR="00A5646B" w:rsidRDefault="007B6C7D" w:rsidP="00A5646B">
      <w:pPr>
        <w:pStyle w:val="ListParagraph"/>
        <w:numPr>
          <w:ilvl w:val="0"/>
          <w:numId w:val="26"/>
        </w:numPr>
        <w:rPr>
          <w:rFonts w:ascii="Constantia" w:hAnsi="Constantia"/>
          <w:sz w:val="36"/>
          <w:szCs w:val="36"/>
        </w:rPr>
      </w:pPr>
      <w:r>
        <w:rPr>
          <w:rFonts w:ascii="Constantia" w:hAnsi="Constantia"/>
          <w:sz w:val="36"/>
          <w:szCs w:val="36"/>
        </w:rPr>
        <w:t>row_major_access(): print data row by row.</w:t>
      </w:r>
    </w:p>
    <w:p w14:paraId="695D98FC" w14:textId="56E29318" w:rsidR="007B6C7D" w:rsidRDefault="007B6C7D" w:rsidP="00A5646B">
      <w:pPr>
        <w:pStyle w:val="ListParagraph"/>
        <w:numPr>
          <w:ilvl w:val="0"/>
          <w:numId w:val="26"/>
        </w:numPr>
        <w:rPr>
          <w:rFonts w:ascii="Constantia" w:hAnsi="Constantia"/>
          <w:sz w:val="36"/>
          <w:szCs w:val="36"/>
        </w:rPr>
      </w:pPr>
      <w:r>
        <w:rPr>
          <w:rFonts w:ascii="Constantia" w:hAnsi="Constantia"/>
          <w:sz w:val="36"/>
          <w:szCs w:val="36"/>
        </w:rPr>
        <w:t>column_major_</w:t>
      </w:r>
      <w:proofErr w:type="gramStart"/>
      <w:r>
        <w:rPr>
          <w:rFonts w:ascii="Constantia" w:hAnsi="Constantia"/>
          <w:sz w:val="36"/>
          <w:szCs w:val="36"/>
        </w:rPr>
        <w:t>access(</w:t>
      </w:r>
      <w:proofErr w:type="gramEnd"/>
      <w:r>
        <w:rPr>
          <w:rFonts w:ascii="Constantia" w:hAnsi="Constantia"/>
          <w:sz w:val="36"/>
          <w:szCs w:val="36"/>
        </w:rPr>
        <w:t>): print data column by column.</w:t>
      </w:r>
    </w:p>
    <w:p w14:paraId="10BA04D7" w14:textId="77777777" w:rsidR="007B6C7D" w:rsidRDefault="007B6C7D" w:rsidP="007B6C7D">
      <w:pPr>
        <w:rPr>
          <w:rFonts w:ascii="Constantia" w:hAnsi="Constantia"/>
          <w:sz w:val="36"/>
          <w:szCs w:val="36"/>
        </w:rPr>
      </w:pPr>
    </w:p>
    <w:p w14:paraId="4705D1D6" w14:textId="77777777" w:rsidR="007B6C7D" w:rsidRDefault="007B6C7D" w:rsidP="007B6C7D">
      <w:pPr>
        <w:rPr>
          <w:rFonts w:ascii="Constantia" w:hAnsi="Constantia"/>
          <w:sz w:val="36"/>
          <w:szCs w:val="36"/>
        </w:rPr>
      </w:pPr>
    </w:p>
    <w:p w14:paraId="213D946F" w14:textId="77777777" w:rsidR="007B6C7D" w:rsidRDefault="007B6C7D" w:rsidP="007B6C7D">
      <w:pPr>
        <w:rPr>
          <w:rFonts w:ascii="Constantia" w:hAnsi="Constantia"/>
          <w:sz w:val="36"/>
          <w:szCs w:val="36"/>
        </w:rPr>
      </w:pPr>
    </w:p>
    <w:p w14:paraId="4F950B07" w14:textId="77777777" w:rsidR="007B6C7D" w:rsidRDefault="007B6C7D" w:rsidP="007B6C7D">
      <w:pPr>
        <w:rPr>
          <w:rFonts w:ascii="Constantia" w:hAnsi="Constantia"/>
          <w:sz w:val="36"/>
          <w:szCs w:val="36"/>
        </w:rPr>
      </w:pPr>
    </w:p>
    <w:p w14:paraId="37B32652" w14:textId="77777777" w:rsidR="007B6C7D" w:rsidRDefault="007B6C7D" w:rsidP="007B6C7D">
      <w:pPr>
        <w:rPr>
          <w:rFonts w:ascii="Constantia" w:hAnsi="Constantia"/>
          <w:sz w:val="36"/>
          <w:szCs w:val="36"/>
        </w:rPr>
      </w:pPr>
    </w:p>
    <w:p w14:paraId="051BB717" w14:textId="77777777" w:rsidR="007B6C7D" w:rsidRDefault="007B6C7D" w:rsidP="007B6C7D">
      <w:pPr>
        <w:rPr>
          <w:rFonts w:ascii="Constantia" w:hAnsi="Constantia"/>
          <w:sz w:val="36"/>
          <w:szCs w:val="36"/>
        </w:rPr>
      </w:pPr>
    </w:p>
    <w:p w14:paraId="569CA61A" w14:textId="77777777" w:rsidR="007B6C7D" w:rsidRDefault="007B6C7D" w:rsidP="007B6C7D">
      <w:pPr>
        <w:rPr>
          <w:rFonts w:ascii="Constantia" w:hAnsi="Constantia"/>
          <w:sz w:val="36"/>
          <w:szCs w:val="36"/>
        </w:rPr>
      </w:pPr>
    </w:p>
    <w:p w14:paraId="70FED990" w14:textId="77777777" w:rsidR="007B6C7D" w:rsidRDefault="007B6C7D" w:rsidP="007B6C7D">
      <w:pPr>
        <w:rPr>
          <w:rFonts w:ascii="Constantia" w:hAnsi="Constantia"/>
          <w:sz w:val="36"/>
          <w:szCs w:val="36"/>
        </w:rPr>
      </w:pPr>
    </w:p>
    <w:p w14:paraId="5E4BFAD2" w14:textId="5208F88C" w:rsidR="007B6C7D" w:rsidRDefault="007B6C7D" w:rsidP="007B6C7D">
      <w:pPr>
        <w:jc w:val="center"/>
        <w:rPr>
          <w:rFonts w:ascii="Constantia" w:hAnsi="Constantia"/>
          <w:b/>
          <w:bCs/>
          <w:sz w:val="48"/>
          <w:szCs w:val="48"/>
        </w:rPr>
      </w:pPr>
      <w:r w:rsidRPr="007B6C7D">
        <w:rPr>
          <w:rFonts w:ascii="Constantia" w:hAnsi="Constantia"/>
          <w:b/>
          <w:bCs/>
          <w:sz w:val="48"/>
          <w:szCs w:val="48"/>
        </w:rPr>
        <w:lastRenderedPageBreak/>
        <w:t>IMPLEMENTATION</w:t>
      </w:r>
    </w:p>
    <w:p w14:paraId="0AF58D3F" w14:textId="5BABB61D" w:rsidR="007B6C7D" w:rsidRDefault="007B6C7D" w:rsidP="007B6C7D">
      <w:pPr>
        <w:jc w:val="center"/>
        <w:rPr>
          <w:rFonts w:ascii="Constantia" w:hAnsi="Constantia"/>
          <w:b/>
          <w:bCs/>
          <w:sz w:val="48"/>
          <w:szCs w:val="48"/>
        </w:rPr>
      </w:pPr>
      <w:r>
        <w:rPr>
          <w:rFonts w:ascii="Constantia" w:hAnsi="Constantia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764F79" wp14:editId="35CDDBF5">
                <wp:simplePos x="0" y="0"/>
                <wp:positionH relativeFrom="column">
                  <wp:posOffset>368300</wp:posOffset>
                </wp:positionH>
                <wp:positionV relativeFrom="paragraph">
                  <wp:posOffset>123190</wp:posOffset>
                </wp:positionV>
                <wp:extent cx="5245100" cy="50800"/>
                <wp:effectExtent l="0" t="0" r="31750" b="25400"/>
                <wp:wrapNone/>
                <wp:docPr id="196142036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4510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204FA4" id="Straight Connector 7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pt,9.7pt" to="442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54BB4F6D" w14:textId="77777777" w:rsidR="007B6C7D" w:rsidRDefault="007B6C7D" w:rsidP="007B6C7D">
      <w:pPr>
        <w:jc w:val="center"/>
        <w:rPr>
          <w:rFonts w:ascii="Constantia" w:hAnsi="Constantia"/>
          <w:b/>
          <w:bCs/>
          <w:sz w:val="48"/>
          <w:szCs w:val="48"/>
        </w:rPr>
      </w:pPr>
    </w:p>
    <w:p w14:paraId="0E2C30CC" w14:textId="77777777" w:rsidR="007B6C7D" w:rsidRDefault="007B6C7D" w:rsidP="007B6C7D">
      <w:pPr>
        <w:jc w:val="center"/>
        <w:rPr>
          <w:rFonts w:ascii="Constantia" w:hAnsi="Constantia"/>
          <w:b/>
          <w:bCs/>
          <w:sz w:val="48"/>
          <w:szCs w:val="48"/>
        </w:rPr>
      </w:pPr>
    </w:p>
    <w:p w14:paraId="78CD4F8C" w14:textId="4FA5A7E4" w:rsidR="007B6C7D" w:rsidRDefault="007B6C7D" w:rsidP="007B6C7D">
      <w:pPr>
        <w:rPr>
          <w:rFonts w:ascii="Constantia" w:hAnsi="Constantia"/>
          <w:b/>
          <w:bCs/>
          <w:sz w:val="48"/>
          <w:szCs w:val="48"/>
        </w:rPr>
      </w:pPr>
      <w:r>
        <w:rPr>
          <w:rFonts w:ascii="Constantia" w:hAnsi="Constantia"/>
          <w:b/>
          <w:bCs/>
          <w:noProof/>
          <w:sz w:val="48"/>
          <w:szCs w:val="48"/>
        </w:rPr>
        <w:drawing>
          <wp:inline distT="0" distB="0" distL="0" distR="0" wp14:anchorId="2126B79D" wp14:editId="05A35521">
            <wp:extent cx="5803599" cy="6349365"/>
            <wp:effectExtent l="0" t="0" r="6985" b="0"/>
            <wp:docPr id="1737317090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17090" name="Picture 9" descr="A screenshot of a computer program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8" r="22483" b="7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264" cy="6388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3AD03" w14:textId="77777777" w:rsidR="007B6C7D" w:rsidRDefault="007B6C7D" w:rsidP="007B6C7D">
      <w:pPr>
        <w:rPr>
          <w:rFonts w:ascii="Constantia" w:hAnsi="Constantia"/>
          <w:b/>
          <w:bCs/>
          <w:sz w:val="48"/>
          <w:szCs w:val="48"/>
        </w:rPr>
      </w:pPr>
    </w:p>
    <w:p w14:paraId="2FF420FF" w14:textId="542DC06C" w:rsidR="007B6C7D" w:rsidRDefault="007B6C7D" w:rsidP="007B6C7D">
      <w:pPr>
        <w:rPr>
          <w:rFonts w:ascii="Constantia" w:hAnsi="Constantia"/>
          <w:b/>
          <w:bCs/>
          <w:sz w:val="48"/>
          <w:szCs w:val="48"/>
        </w:rPr>
      </w:pPr>
      <w:r>
        <w:rPr>
          <w:rFonts w:ascii="Constantia" w:hAnsi="Constantia"/>
          <w:b/>
          <w:bCs/>
          <w:noProof/>
          <w:sz w:val="48"/>
          <w:szCs w:val="48"/>
        </w:rPr>
        <w:lastRenderedPageBreak/>
        <w:drawing>
          <wp:inline distT="0" distB="0" distL="0" distR="0" wp14:anchorId="7A3BCA92" wp14:editId="75DDAFD0">
            <wp:extent cx="6117590" cy="7012745"/>
            <wp:effectExtent l="0" t="0" r="0" b="0"/>
            <wp:docPr id="19636121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1210" name="Picture 10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9" t="4835" r="47929" b="9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264" cy="7034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A2927" w14:textId="77777777" w:rsidR="008953D4" w:rsidRDefault="008953D4" w:rsidP="007B6C7D">
      <w:pPr>
        <w:rPr>
          <w:rFonts w:ascii="Constantia" w:hAnsi="Constantia"/>
          <w:b/>
          <w:bCs/>
          <w:sz w:val="48"/>
          <w:szCs w:val="48"/>
        </w:rPr>
      </w:pPr>
    </w:p>
    <w:p w14:paraId="13A55CE5" w14:textId="1AF0492B" w:rsidR="008953D4" w:rsidRDefault="008953D4" w:rsidP="007B6C7D">
      <w:pPr>
        <w:rPr>
          <w:rFonts w:ascii="Constantia" w:hAnsi="Constantia"/>
          <w:b/>
          <w:bCs/>
          <w:sz w:val="48"/>
          <w:szCs w:val="48"/>
        </w:rPr>
      </w:pPr>
      <w:r>
        <w:rPr>
          <w:rFonts w:ascii="Constantia" w:hAnsi="Constantia"/>
          <w:b/>
          <w:bCs/>
          <w:noProof/>
          <w:sz w:val="48"/>
          <w:szCs w:val="48"/>
        </w:rPr>
        <w:lastRenderedPageBreak/>
        <w:drawing>
          <wp:inline distT="0" distB="0" distL="0" distR="0" wp14:anchorId="0F33AE5F" wp14:editId="788764C9">
            <wp:extent cx="6393180" cy="7054948"/>
            <wp:effectExtent l="0" t="0" r="7620" b="0"/>
            <wp:docPr id="9015065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06595" name="Picture 90150659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22" r="27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685" cy="7075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F42A0" w14:textId="77777777" w:rsidR="008953D4" w:rsidRDefault="008953D4" w:rsidP="007B6C7D">
      <w:pPr>
        <w:rPr>
          <w:rFonts w:ascii="Constantia" w:hAnsi="Constantia"/>
          <w:b/>
          <w:bCs/>
          <w:sz w:val="48"/>
          <w:szCs w:val="48"/>
        </w:rPr>
      </w:pPr>
    </w:p>
    <w:p w14:paraId="49CEE8C9" w14:textId="77777777" w:rsidR="008953D4" w:rsidRDefault="008953D4" w:rsidP="007B6C7D">
      <w:pPr>
        <w:rPr>
          <w:rFonts w:ascii="Constantia" w:hAnsi="Constantia"/>
          <w:b/>
          <w:bCs/>
          <w:sz w:val="48"/>
          <w:szCs w:val="48"/>
        </w:rPr>
      </w:pPr>
    </w:p>
    <w:p w14:paraId="26CC0FCE" w14:textId="77777777" w:rsidR="008953D4" w:rsidRDefault="008953D4" w:rsidP="007B6C7D">
      <w:pPr>
        <w:rPr>
          <w:rFonts w:ascii="Constantia" w:hAnsi="Constantia"/>
          <w:b/>
          <w:bCs/>
          <w:sz w:val="48"/>
          <w:szCs w:val="48"/>
        </w:rPr>
      </w:pPr>
    </w:p>
    <w:p w14:paraId="40B8562A" w14:textId="52E53935" w:rsidR="008953D4" w:rsidRDefault="008953D4" w:rsidP="008953D4">
      <w:pPr>
        <w:jc w:val="center"/>
        <w:rPr>
          <w:rFonts w:ascii="Constantia" w:hAnsi="Constantia"/>
          <w:b/>
          <w:bCs/>
          <w:sz w:val="48"/>
          <w:szCs w:val="48"/>
        </w:rPr>
      </w:pPr>
      <w:r>
        <w:rPr>
          <w:rFonts w:ascii="Constantia" w:hAnsi="Constantia"/>
          <w:b/>
          <w:bCs/>
          <w:sz w:val="48"/>
          <w:szCs w:val="48"/>
        </w:rPr>
        <w:lastRenderedPageBreak/>
        <w:t>OUTPUT</w:t>
      </w:r>
    </w:p>
    <w:p w14:paraId="7A50AABC" w14:textId="365E3B98" w:rsidR="008953D4" w:rsidRDefault="008953D4" w:rsidP="008953D4">
      <w:pPr>
        <w:jc w:val="center"/>
        <w:rPr>
          <w:rFonts w:ascii="Constantia" w:hAnsi="Constantia"/>
          <w:b/>
          <w:bCs/>
          <w:sz w:val="48"/>
          <w:szCs w:val="48"/>
        </w:rPr>
      </w:pPr>
      <w:r>
        <w:rPr>
          <w:rFonts w:ascii="Constantia" w:hAnsi="Constantia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20F54F" wp14:editId="6900D6EB">
                <wp:simplePos x="0" y="0"/>
                <wp:positionH relativeFrom="column">
                  <wp:posOffset>361506</wp:posOffset>
                </wp:positionH>
                <wp:positionV relativeFrom="paragraph">
                  <wp:posOffset>116988</wp:posOffset>
                </wp:positionV>
                <wp:extent cx="5422605" cy="31897"/>
                <wp:effectExtent l="0" t="0" r="26035" b="25400"/>
                <wp:wrapNone/>
                <wp:docPr id="128960417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2605" cy="318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21EBF3" id="Straight Connector 13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45pt,9.2pt" to="455.4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02F8B04D" w14:textId="77777777" w:rsidR="008953D4" w:rsidRDefault="008953D4" w:rsidP="008953D4">
      <w:pPr>
        <w:jc w:val="center"/>
        <w:rPr>
          <w:rFonts w:ascii="Constantia" w:hAnsi="Constantia"/>
          <w:b/>
          <w:bCs/>
          <w:sz w:val="48"/>
          <w:szCs w:val="48"/>
        </w:rPr>
      </w:pPr>
    </w:p>
    <w:p w14:paraId="4C7CB752" w14:textId="77777777" w:rsidR="008953D4" w:rsidRDefault="008953D4" w:rsidP="008953D4">
      <w:pPr>
        <w:jc w:val="center"/>
        <w:rPr>
          <w:rFonts w:ascii="Constantia" w:hAnsi="Constantia"/>
          <w:b/>
          <w:bCs/>
          <w:sz w:val="48"/>
          <w:szCs w:val="48"/>
        </w:rPr>
      </w:pPr>
    </w:p>
    <w:p w14:paraId="589C16DE" w14:textId="61A68ACA" w:rsidR="008953D4" w:rsidRDefault="008953D4" w:rsidP="008953D4">
      <w:pPr>
        <w:jc w:val="both"/>
        <w:rPr>
          <w:rFonts w:ascii="Constantia" w:hAnsi="Constantia"/>
          <w:sz w:val="48"/>
          <w:szCs w:val="48"/>
        </w:rPr>
      </w:pPr>
      <w:r>
        <w:rPr>
          <w:rFonts w:ascii="Constantia" w:hAnsi="Constantia"/>
          <w:noProof/>
          <w:sz w:val="48"/>
          <w:szCs w:val="48"/>
        </w:rPr>
        <w:drawing>
          <wp:inline distT="0" distB="0" distL="0" distR="0" wp14:anchorId="4D275CF2" wp14:editId="0DE19BF1">
            <wp:extent cx="6156118" cy="5592330"/>
            <wp:effectExtent l="0" t="0" r="0" b="8890"/>
            <wp:docPr id="8639967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96725" name="Picture 86399672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6" t="7918" r="27370" b="25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065" cy="5637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6A078" w14:textId="77777777" w:rsidR="008953D4" w:rsidRDefault="008953D4" w:rsidP="008953D4">
      <w:pPr>
        <w:jc w:val="both"/>
        <w:rPr>
          <w:rFonts w:ascii="Constantia" w:hAnsi="Constantia"/>
          <w:sz w:val="48"/>
          <w:szCs w:val="48"/>
        </w:rPr>
      </w:pPr>
    </w:p>
    <w:p w14:paraId="0F506260" w14:textId="77777777" w:rsidR="008953D4" w:rsidRDefault="008953D4" w:rsidP="008953D4">
      <w:pPr>
        <w:jc w:val="both"/>
        <w:rPr>
          <w:rFonts w:ascii="Constantia" w:hAnsi="Constantia"/>
          <w:sz w:val="48"/>
          <w:szCs w:val="48"/>
        </w:rPr>
      </w:pPr>
    </w:p>
    <w:p w14:paraId="78A8DBF7" w14:textId="77777777" w:rsidR="008953D4" w:rsidRDefault="008953D4" w:rsidP="008953D4">
      <w:pPr>
        <w:jc w:val="both"/>
        <w:rPr>
          <w:rFonts w:ascii="Constantia" w:hAnsi="Constantia"/>
          <w:sz w:val="48"/>
          <w:szCs w:val="48"/>
        </w:rPr>
      </w:pPr>
    </w:p>
    <w:p w14:paraId="30B2535F" w14:textId="3C678854" w:rsidR="008953D4" w:rsidRDefault="008953D4" w:rsidP="008953D4">
      <w:pPr>
        <w:jc w:val="center"/>
        <w:rPr>
          <w:rFonts w:ascii="Constantia" w:hAnsi="Constantia"/>
          <w:b/>
          <w:bCs/>
          <w:sz w:val="48"/>
          <w:szCs w:val="48"/>
        </w:rPr>
      </w:pPr>
      <w:r>
        <w:rPr>
          <w:rFonts w:ascii="Constantia" w:hAnsi="Constantia"/>
          <w:b/>
          <w:bCs/>
          <w:sz w:val="48"/>
          <w:szCs w:val="48"/>
        </w:rPr>
        <w:lastRenderedPageBreak/>
        <w:t>COMPLEXITY ANALYSIS</w:t>
      </w:r>
    </w:p>
    <w:p w14:paraId="0DA178A2" w14:textId="5F19DF37" w:rsidR="008953D4" w:rsidRDefault="008953D4" w:rsidP="008953D4">
      <w:pPr>
        <w:jc w:val="center"/>
        <w:rPr>
          <w:rFonts w:ascii="Constantia" w:hAnsi="Constantia"/>
          <w:b/>
          <w:bCs/>
          <w:sz w:val="48"/>
          <w:szCs w:val="48"/>
        </w:rPr>
      </w:pPr>
      <w:r>
        <w:rPr>
          <w:rFonts w:ascii="Constantia" w:hAnsi="Constantia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953830" wp14:editId="5C71F210">
                <wp:simplePos x="0" y="0"/>
                <wp:positionH relativeFrom="column">
                  <wp:posOffset>202557</wp:posOffset>
                </wp:positionH>
                <wp:positionV relativeFrom="paragraph">
                  <wp:posOffset>125601</wp:posOffset>
                </wp:positionV>
                <wp:extent cx="5469038" cy="46299"/>
                <wp:effectExtent l="0" t="0" r="36830" b="30480"/>
                <wp:wrapNone/>
                <wp:docPr id="156907567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9038" cy="462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30CCF" id="Straight Connector 15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95pt,9.9pt" to="446.6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654B7A76" w14:textId="77777777" w:rsidR="008953D4" w:rsidRDefault="008953D4" w:rsidP="008953D4">
      <w:pPr>
        <w:jc w:val="both"/>
        <w:rPr>
          <w:rFonts w:ascii="Constantia" w:hAnsi="Constantia"/>
          <w:b/>
          <w:bCs/>
          <w:sz w:val="48"/>
          <w:szCs w:val="48"/>
        </w:rPr>
      </w:pPr>
    </w:p>
    <w:p w14:paraId="45696561" w14:textId="77777777" w:rsidR="008953D4" w:rsidRPr="008953D4" w:rsidRDefault="008953D4" w:rsidP="008953D4">
      <w:pPr>
        <w:pStyle w:val="ListParagraph"/>
        <w:numPr>
          <w:ilvl w:val="0"/>
          <w:numId w:val="27"/>
        </w:numPr>
        <w:jc w:val="both"/>
        <w:rPr>
          <w:rFonts w:ascii="Constantia" w:hAnsi="Constantia"/>
          <w:sz w:val="36"/>
          <w:szCs w:val="36"/>
        </w:rPr>
      </w:pPr>
      <w:r w:rsidRPr="008953D4">
        <w:rPr>
          <w:rFonts w:ascii="Constantia" w:hAnsi="Constantia"/>
          <w:sz w:val="36"/>
          <w:szCs w:val="36"/>
        </w:rPr>
        <w:t xml:space="preserve">Insert: </w:t>
      </w:r>
      <w:proofErr w:type="gramStart"/>
      <w:r w:rsidRPr="008953D4">
        <w:rPr>
          <w:rFonts w:ascii="Constantia" w:hAnsi="Constantia"/>
          <w:sz w:val="36"/>
          <w:szCs w:val="36"/>
        </w:rPr>
        <w:t>O(</w:t>
      </w:r>
      <w:proofErr w:type="gramEnd"/>
      <w:r w:rsidRPr="008953D4">
        <w:rPr>
          <w:rFonts w:ascii="Constantia" w:hAnsi="Constantia"/>
          <w:sz w:val="36"/>
          <w:szCs w:val="36"/>
        </w:rPr>
        <w:t>1) (direct indexing by year &amp; city)</w:t>
      </w:r>
    </w:p>
    <w:p w14:paraId="77630F34" w14:textId="77777777" w:rsidR="008953D4" w:rsidRPr="008953D4" w:rsidRDefault="008953D4" w:rsidP="008953D4">
      <w:pPr>
        <w:jc w:val="both"/>
        <w:rPr>
          <w:rFonts w:ascii="Constantia" w:hAnsi="Constantia"/>
          <w:sz w:val="36"/>
          <w:szCs w:val="36"/>
        </w:rPr>
      </w:pPr>
    </w:p>
    <w:p w14:paraId="2E4B3D58" w14:textId="77777777" w:rsidR="008953D4" w:rsidRPr="008953D4" w:rsidRDefault="008953D4" w:rsidP="008953D4">
      <w:pPr>
        <w:pStyle w:val="ListParagraph"/>
        <w:numPr>
          <w:ilvl w:val="0"/>
          <w:numId w:val="27"/>
        </w:numPr>
        <w:jc w:val="both"/>
        <w:rPr>
          <w:rFonts w:ascii="Constantia" w:hAnsi="Constantia"/>
          <w:sz w:val="36"/>
          <w:szCs w:val="36"/>
        </w:rPr>
      </w:pPr>
      <w:r w:rsidRPr="008953D4">
        <w:rPr>
          <w:rFonts w:ascii="Constantia" w:hAnsi="Constantia"/>
          <w:sz w:val="36"/>
          <w:szCs w:val="36"/>
        </w:rPr>
        <w:t xml:space="preserve">Delete: </w:t>
      </w:r>
      <w:proofErr w:type="gramStart"/>
      <w:r w:rsidRPr="008953D4">
        <w:rPr>
          <w:rFonts w:ascii="Constantia" w:hAnsi="Constantia"/>
          <w:sz w:val="36"/>
          <w:szCs w:val="36"/>
        </w:rPr>
        <w:t>O(</w:t>
      </w:r>
      <w:proofErr w:type="gramEnd"/>
      <w:r w:rsidRPr="008953D4">
        <w:rPr>
          <w:rFonts w:ascii="Constantia" w:hAnsi="Constantia"/>
          <w:sz w:val="36"/>
          <w:szCs w:val="36"/>
        </w:rPr>
        <w:t>1)</w:t>
      </w:r>
    </w:p>
    <w:p w14:paraId="177D31C3" w14:textId="77777777" w:rsidR="008953D4" w:rsidRPr="008953D4" w:rsidRDefault="008953D4" w:rsidP="008953D4">
      <w:pPr>
        <w:jc w:val="both"/>
        <w:rPr>
          <w:rFonts w:ascii="Constantia" w:hAnsi="Constantia"/>
          <w:sz w:val="36"/>
          <w:szCs w:val="36"/>
        </w:rPr>
      </w:pPr>
    </w:p>
    <w:p w14:paraId="38EAC2AF" w14:textId="77777777" w:rsidR="008953D4" w:rsidRPr="008953D4" w:rsidRDefault="008953D4" w:rsidP="008953D4">
      <w:pPr>
        <w:pStyle w:val="ListParagraph"/>
        <w:numPr>
          <w:ilvl w:val="0"/>
          <w:numId w:val="27"/>
        </w:numPr>
        <w:jc w:val="both"/>
        <w:rPr>
          <w:rFonts w:ascii="Constantia" w:hAnsi="Constantia"/>
          <w:sz w:val="36"/>
          <w:szCs w:val="36"/>
        </w:rPr>
      </w:pPr>
      <w:r w:rsidRPr="008953D4">
        <w:rPr>
          <w:rFonts w:ascii="Constantia" w:hAnsi="Constantia"/>
          <w:sz w:val="36"/>
          <w:szCs w:val="36"/>
        </w:rPr>
        <w:t xml:space="preserve">Retrieve: </w:t>
      </w:r>
      <w:proofErr w:type="gramStart"/>
      <w:r w:rsidRPr="008953D4">
        <w:rPr>
          <w:rFonts w:ascii="Constantia" w:hAnsi="Constantia"/>
          <w:sz w:val="36"/>
          <w:szCs w:val="36"/>
        </w:rPr>
        <w:t>O(</w:t>
      </w:r>
      <w:proofErr w:type="gramEnd"/>
      <w:r w:rsidRPr="008953D4">
        <w:rPr>
          <w:rFonts w:ascii="Constantia" w:hAnsi="Constantia"/>
          <w:sz w:val="36"/>
          <w:szCs w:val="36"/>
        </w:rPr>
        <w:t>1)</w:t>
      </w:r>
    </w:p>
    <w:p w14:paraId="213B79EF" w14:textId="77777777" w:rsidR="008953D4" w:rsidRPr="008953D4" w:rsidRDefault="008953D4" w:rsidP="008953D4">
      <w:pPr>
        <w:jc w:val="both"/>
        <w:rPr>
          <w:rFonts w:ascii="Constantia" w:hAnsi="Constantia"/>
          <w:sz w:val="36"/>
          <w:szCs w:val="36"/>
        </w:rPr>
      </w:pPr>
    </w:p>
    <w:p w14:paraId="01C18ECF" w14:textId="77777777" w:rsidR="008953D4" w:rsidRPr="008953D4" w:rsidRDefault="008953D4" w:rsidP="008953D4">
      <w:pPr>
        <w:pStyle w:val="ListParagraph"/>
        <w:numPr>
          <w:ilvl w:val="0"/>
          <w:numId w:val="27"/>
        </w:numPr>
        <w:jc w:val="both"/>
        <w:rPr>
          <w:rFonts w:ascii="Constantia" w:hAnsi="Constantia"/>
          <w:sz w:val="36"/>
          <w:szCs w:val="36"/>
        </w:rPr>
      </w:pPr>
      <w:r w:rsidRPr="008953D4">
        <w:rPr>
          <w:rFonts w:ascii="Constantia" w:hAnsi="Constantia"/>
          <w:sz w:val="36"/>
          <w:szCs w:val="36"/>
        </w:rPr>
        <w:t xml:space="preserve">Row-Major Access: </w:t>
      </w:r>
      <w:proofErr w:type="gramStart"/>
      <w:r w:rsidRPr="008953D4">
        <w:rPr>
          <w:rFonts w:ascii="Constantia" w:hAnsi="Constantia"/>
          <w:sz w:val="36"/>
          <w:szCs w:val="36"/>
        </w:rPr>
        <w:t>O(</w:t>
      </w:r>
      <w:proofErr w:type="gramEnd"/>
      <w:r w:rsidRPr="008953D4">
        <w:rPr>
          <w:rFonts w:ascii="Constantia" w:hAnsi="Constantia"/>
          <w:sz w:val="36"/>
          <w:szCs w:val="36"/>
        </w:rPr>
        <w:t>N × M), where N = years, M = cities</w:t>
      </w:r>
    </w:p>
    <w:p w14:paraId="79904B86" w14:textId="77777777" w:rsidR="008953D4" w:rsidRPr="008953D4" w:rsidRDefault="008953D4" w:rsidP="008953D4">
      <w:pPr>
        <w:jc w:val="both"/>
        <w:rPr>
          <w:rFonts w:ascii="Constantia" w:hAnsi="Constantia"/>
          <w:sz w:val="36"/>
          <w:szCs w:val="36"/>
        </w:rPr>
      </w:pPr>
    </w:p>
    <w:p w14:paraId="49BAAA43" w14:textId="2FAE59F4" w:rsidR="008953D4" w:rsidRPr="008953D4" w:rsidRDefault="008953D4" w:rsidP="008953D4">
      <w:pPr>
        <w:pStyle w:val="ListParagraph"/>
        <w:numPr>
          <w:ilvl w:val="0"/>
          <w:numId w:val="27"/>
        </w:numPr>
        <w:jc w:val="both"/>
        <w:rPr>
          <w:rFonts w:ascii="Constantia" w:hAnsi="Constantia"/>
          <w:sz w:val="36"/>
          <w:szCs w:val="36"/>
        </w:rPr>
      </w:pPr>
      <w:r w:rsidRPr="008953D4">
        <w:rPr>
          <w:rFonts w:ascii="Constantia" w:hAnsi="Constantia"/>
          <w:sz w:val="36"/>
          <w:szCs w:val="36"/>
        </w:rPr>
        <w:t xml:space="preserve">Column-Major Access: </w:t>
      </w:r>
      <w:proofErr w:type="gramStart"/>
      <w:r w:rsidRPr="008953D4">
        <w:rPr>
          <w:rFonts w:ascii="Constantia" w:hAnsi="Constantia"/>
          <w:sz w:val="36"/>
          <w:szCs w:val="36"/>
        </w:rPr>
        <w:t>O(</w:t>
      </w:r>
      <w:proofErr w:type="gramEnd"/>
      <w:r w:rsidRPr="008953D4">
        <w:rPr>
          <w:rFonts w:ascii="Constantia" w:hAnsi="Constantia"/>
          <w:sz w:val="36"/>
          <w:szCs w:val="36"/>
        </w:rPr>
        <w:t>N × M)</w:t>
      </w:r>
    </w:p>
    <w:p w14:paraId="643962C2" w14:textId="77777777" w:rsidR="008953D4" w:rsidRDefault="008953D4" w:rsidP="008953D4">
      <w:pPr>
        <w:jc w:val="center"/>
        <w:rPr>
          <w:rFonts w:ascii="Constantia" w:hAnsi="Constantia"/>
          <w:sz w:val="48"/>
          <w:szCs w:val="48"/>
        </w:rPr>
      </w:pPr>
    </w:p>
    <w:p w14:paraId="7E892F12" w14:textId="77777777" w:rsidR="008953D4" w:rsidRDefault="008953D4" w:rsidP="008953D4">
      <w:pPr>
        <w:jc w:val="center"/>
        <w:rPr>
          <w:rFonts w:ascii="Constantia" w:hAnsi="Constantia"/>
          <w:sz w:val="48"/>
          <w:szCs w:val="48"/>
        </w:rPr>
      </w:pPr>
    </w:p>
    <w:p w14:paraId="77EB2D98" w14:textId="77777777" w:rsidR="008953D4" w:rsidRDefault="008953D4" w:rsidP="008953D4">
      <w:pPr>
        <w:jc w:val="center"/>
        <w:rPr>
          <w:rFonts w:ascii="Constantia" w:hAnsi="Constantia"/>
          <w:sz w:val="48"/>
          <w:szCs w:val="48"/>
        </w:rPr>
      </w:pPr>
    </w:p>
    <w:p w14:paraId="23238E5C" w14:textId="77777777" w:rsidR="008953D4" w:rsidRDefault="008953D4" w:rsidP="008953D4">
      <w:pPr>
        <w:jc w:val="center"/>
        <w:rPr>
          <w:rFonts w:ascii="Constantia" w:hAnsi="Constantia"/>
          <w:sz w:val="48"/>
          <w:szCs w:val="48"/>
        </w:rPr>
      </w:pPr>
    </w:p>
    <w:p w14:paraId="2EFEC4CD" w14:textId="77777777" w:rsidR="008953D4" w:rsidRDefault="008953D4" w:rsidP="008953D4">
      <w:pPr>
        <w:jc w:val="center"/>
        <w:rPr>
          <w:rFonts w:ascii="Constantia" w:hAnsi="Constantia"/>
          <w:sz w:val="48"/>
          <w:szCs w:val="48"/>
        </w:rPr>
      </w:pPr>
    </w:p>
    <w:p w14:paraId="2704C2E3" w14:textId="77777777" w:rsidR="008953D4" w:rsidRDefault="008953D4" w:rsidP="008953D4">
      <w:pPr>
        <w:jc w:val="center"/>
        <w:rPr>
          <w:rFonts w:ascii="Constantia" w:hAnsi="Constantia"/>
          <w:sz w:val="48"/>
          <w:szCs w:val="48"/>
        </w:rPr>
      </w:pPr>
    </w:p>
    <w:p w14:paraId="52320F37" w14:textId="77777777" w:rsidR="008953D4" w:rsidRDefault="008953D4" w:rsidP="008953D4">
      <w:pPr>
        <w:jc w:val="center"/>
        <w:rPr>
          <w:rFonts w:ascii="Constantia" w:hAnsi="Constantia"/>
          <w:sz w:val="48"/>
          <w:szCs w:val="48"/>
        </w:rPr>
      </w:pPr>
    </w:p>
    <w:p w14:paraId="4621439C" w14:textId="77777777" w:rsidR="008953D4" w:rsidRDefault="008953D4" w:rsidP="008953D4">
      <w:pPr>
        <w:jc w:val="center"/>
        <w:rPr>
          <w:rFonts w:ascii="Constantia" w:hAnsi="Constantia"/>
          <w:sz w:val="48"/>
          <w:szCs w:val="48"/>
        </w:rPr>
      </w:pPr>
    </w:p>
    <w:p w14:paraId="7631C0F6" w14:textId="77777777" w:rsidR="008953D4" w:rsidRDefault="008953D4" w:rsidP="008953D4">
      <w:pPr>
        <w:jc w:val="center"/>
        <w:rPr>
          <w:rFonts w:ascii="Constantia" w:hAnsi="Constantia"/>
          <w:sz w:val="48"/>
          <w:szCs w:val="48"/>
        </w:rPr>
      </w:pPr>
    </w:p>
    <w:p w14:paraId="2AD23C4E" w14:textId="77777777" w:rsidR="008953D4" w:rsidRDefault="008953D4" w:rsidP="008953D4">
      <w:pPr>
        <w:jc w:val="center"/>
        <w:rPr>
          <w:rFonts w:ascii="Constantia" w:hAnsi="Constantia"/>
          <w:sz w:val="48"/>
          <w:szCs w:val="48"/>
        </w:rPr>
      </w:pPr>
    </w:p>
    <w:p w14:paraId="2E8C6867" w14:textId="77777777" w:rsidR="008953D4" w:rsidRDefault="008953D4" w:rsidP="008953D4">
      <w:pPr>
        <w:jc w:val="center"/>
        <w:rPr>
          <w:rFonts w:ascii="Constantia" w:hAnsi="Constantia"/>
          <w:sz w:val="48"/>
          <w:szCs w:val="48"/>
        </w:rPr>
      </w:pPr>
    </w:p>
    <w:p w14:paraId="73A9291D" w14:textId="26319BD3" w:rsidR="008953D4" w:rsidRDefault="008953D4" w:rsidP="008953D4">
      <w:pPr>
        <w:jc w:val="center"/>
        <w:rPr>
          <w:rFonts w:ascii="Constantia" w:hAnsi="Constantia"/>
          <w:b/>
          <w:bCs/>
          <w:sz w:val="48"/>
          <w:szCs w:val="48"/>
        </w:rPr>
      </w:pPr>
      <w:r w:rsidRPr="008953D4">
        <w:rPr>
          <w:rFonts w:ascii="Constantia" w:hAnsi="Constantia"/>
          <w:b/>
          <w:bCs/>
          <w:sz w:val="48"/>
          <w:szCs w:val="48"/>
        </w:rPr>
        <w:lastRenderedPageBreak/>
        <w:t>CONCLUSION</w:t>
      </w:r>
    </w:p>
    <w:p w14:paraId="555F1F9C" w14:textId="5A32586F" w:rsidR="008953D4" w:rsidRDefault="008953D4" w:rsidP="008953D4">
      <w:pPr>
        <w:jc w:val="center"/>
        <w:rPr>
          <w:rFonts w:ascii="Constantia" w:hAnsi="Constantia"/>
          <w:b/>
          <w:bCs/>
          <w:sz w:val="48"/>
          <w:szCs w:val="48"/>
        </w:rPr>
      </w:pPr>
      <w:r>
        <w:rPr>
          <w:rFonts w:ascii="Constantia" w:hAnsi="Constantia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77767C" wp14:editId="532D2D41">
                <wp:simplePos x="0" y="0"/>
                <wp:positionH relativeFrom="column">
                  <wp:posOffset>75234</wp:posOffset>
                </wp:positionH>
                <wp:positionV relativeFrom="paragraph">
                  <wp:posOffset>114027</wp:posOffset>
                </wp:positionV>
                <wp:extent cx="5671595" cy="28936"/>
                <wp:effectExtent l="0" t="0" r="24765" b="28575"/>
                <wp:wrapNone/>
                <wp:docPr id="1949821924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71595" cy="289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106D2F" id="Straight Connector 16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9pt,9pt" to="452.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3A35BF3D" w14:textId="77777777" w:rsidR="008953D4" w:rsidRPr="008953D4" w:rsidRDefault="008953D4" w:rsidP="008953D4">
      <w:pPr>
        <w:jc w:val="both"/>
        <w:rPr>
          <w:rFonts w:ascii="Constantia" w:hAnsi="Constantia"/>
          <w:sz w:val="40"/>
          <w:szCs w:val="40"/>
        </w:rPr>
      </w:pPr>
    </w:p>
    <w:p w14:paraId="152A6A86" w14:textId="77777777" w:rsidR="008953D4" w:rsidRPr="008953D4" w:rsidRDefault="008953D4" w:rsidP="008953D4">
      <w:pPr>
        <w:jc w:val="both"/>
        <w:rPr>
          <w:rFonts w:ascii="Constantia" w:hAnsi="Constantia"/>
          <w:sz w:val="40"/>
          <w:szCs w:val="40"/>
        </w:rPr>
      </w:pPr>
      <w:r w:rsidRPr="008953D4">
        <w:rPr>
          <w:rFonts w:ascii="Constantia" w:hAnsi="Constantia"/>
          <w:sz w:val="40"/>
          <w:szCs w:val="40"/>
        </w:rPr>
        <w:t>This project successfully demonstrates how a 2D array can be used to implement a simple Weather Data Storage ADT.</w:t>
      </w:r>
    </w:p>
    <w:p w14:paraId="1745527A" w14:textId="77777777" w:rsidR="008953D4" w:rsidRPr="008953D4" w:rsidRDefault="008953D4" w:rsidP="008953D4">
      <w:pPr>
        <w:jc w:val="both"/>
        <w:rPr>
          <w:rFonts w:ascii="Constantia" w:hAnsi="Constantia"/>
          <w:sz w:val="40"/>
          <w:szCs w:val="40"/>
        </w:rPr>
      </w:pPr>
      <w:r w:rsidRPr="008953D4">
        <w:rPr>
          <w:rFonts w:ascii="Constantia" w:hAnsi="Constantia"/>
          <w:sz w:val="40"/>
          <w:szCs w:val="40"/>
        </w:rPr>
        <w:t>The system supports insertion, deletion, retrieval, and traversal (row-major and column-major) efficiently.</w:t>
      </w:r>
    </w:p>
    <w:p w14:paraId="15D7D27F" w14:textId="5979C3D9" w:rsidR="008953D4" w:rsidRPr="008953D4" w:rsidRDefault="008953D4" w:rsidP="008953D4">
      <w:pPr>
        <w:jc w:val="both"/>
        <w:rPr>
          <w:rFonts w:ascii="Constantia" w:hAnsi="Constantia"/>
          <w:sz w:val="40"/>
          <w:szCs w:val="40"/>
        </w:rPr>
      </w:pPr>
      <w:r w:rsidRPr="008953D4">
        <w:rPr>
          <w:rFonts w:ascii="Constantia" w:hAnsi="Constantia"/>
          <w:sz w:val="40"/>
          <w:szCs w:val="40"/>
        </w:rPr>
        <w:t>It provides hands-on practice of array data structure concepts and shows how arrays can be applied to a real-world scenario like weather monitoring.</w:t>
      </w:r>
    </w:p>
    <w:sectPr w:rsidR="008953D4" w:rsidRPr="00895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3A05311"/>
    <w:multiLevelType w:val="hybridMultilevel"/>
    <w:tmpl w:val="D93A1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CB2B46"/>
    <w:multiLevelType w:val="hybridMultilevel"/>
    <w:tmpl w:val="C256E2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DB7337"/>
    <w:multiLevelType w:val="hybridMultilevel"/>
    <w:tmpl w:val="92183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2BA46F8"/>
    <w:multiLevelType w:val="hybridMultilevel"/>
    <w:tmpl w:val="D1C06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47750500">
    <w:abstractNumId w:val="22"/>
  </w:num>
  <w:num w:numId="2" w16cid:durableId="925573840">
    <w:abstractNumId w:val="13"/>
  </w:num>
  <w:num w:numId="3" w16cid:durableId="95057152">
    <w:abstractNumId w:val="10"/>
  </w:num>
  <w:num w:numId="4" w16cid:durableId="121655889">
    <w:abstractNumId w:val="25"/>
  </w:num>
  <w:num w:numId="5" w16cid:durableId="687173681">
    <w:abstractNumId w:val="14"/>
  </w:num>
  <w:num w:numId="6" w16cid:durableId="113715529">
    <w:abstractNumId w:val="18"/>
  </w:num>
  <w:num w:numId="7" w16cid:durableId="1265728450">
    <w:abstractNumId w:val="21"/>
  </w:num>
  <w:num w:numId="8" w16cid:durableId="111292265">
    <w:abstractNumId w:val="9"/>
  </w:num>
  <w:num w:numId="9" w16cid:durableId="1180194450">
    <w:abstractNumId w:val="7"/>
  </w:num>
  <w:num w:numId="10" w16cid:durableId="1259874345">
    <w:abstractNumId w:val="6"/>
  </w:num>
  <w:num w:numId="11" w16cid:durableId="1154835336">
    <w:abstractNumId w:val="5"/>
  </w:num>
  <w:num w:numId="12" w16cid:durableId="1547058939">
    <w:abstractNumId w:val="4"/>
  </w:num>
  <w:num w:numId="13" w16cid:durableId="1224289394">
    <w:abstractNumId w:val="8"/>
  </w:num>
  <w:num w:numId="14" w16cid:durableId="1120493256">
    <w:abstractNumId w:val="3"/>
  </w:num>
  <w:num w:numId="15" w16cid:durableId="699163622">
    <w:abstractNumId w:val="2"/>
  </w:num>
  <w:num w:numId="16" w16cid:durableId="672420127">
    <w:abstractNumId w:val="1"/>
  </w:num>
  <w:num w:numId="17" w16cid:durableId="1137181357">
    <w:abstractNumId w:val="0"/>
  </w:num>
  <w:num w:numId="18" w16cid:durableId="471795486">
    <w:abstractNumId w:val="15"/>
  </w:num>
  <w:num w:numId="19" w16cid:durableId="1918124388">
    <w:abstractNumId w:val="16"/>
  </w:num>
  <w:num w:numId="20" w16cid:durableId="668026383">
    <w:abstractNumId w:val="23"/>
  </w:num>
  <w:num w:numId="21" w16cid:durableId="2078478396">
    <w:abstractNumId w:val="20"/>
  </w:num>
  <w:num w:numId="22" w16cid:durableId="778722189">
    <w:abstractNumId w:val="12"/>
  </w:num>
  <w:num w:numId="23" w16cid:durableId="1224489610">
    <w:abstractNumId w:val="26"/>
  </w:num>
  <w:num w:numId="24" w16cid:durableId="1777600421">
    <w:abstractNumId w:val="24"/>
  </w:num>
  <w:num w:numId="25" w16cid:durableId="1287814250">
    <w:abstractNumId w:val="17"/>
  </w:num>
  <w:num w:numId="26" w16cid:durableId="1443954897">
    <w:abstractNumId w:val="11"/>
  </w:num>
  <w:num w:numId="27" w16cid:durableId="198072135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BA"/>
    <w:rsid w:val="003D06BA"/>
    <w:rsid w:val="004D53E1"/>
    <w:rsid w:val="00645252"/>
    <w:rsid w:val="006D3D74"/>
    <w:rsid w:val="007B6C7D"/>
    <w:rsid w:val="0083569A"/>
    <w:rsid w:val="008953D4"/>
    <w:rsid w:val="00A5646B"/>
    <w:rsid w:val="00A9204E"/>
    <w:rsid w:val="00B5741F"/>
    <w:rsid w:val="00DA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9888B"/>
  <w15:chartTrackingRefBased/>
  <w15:docId w15:val="{A7D78AE0-0EFD-404F-907E-929FE8B92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B574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mar\AppData\Local\Microsoft\Office\16.0\DTS\en-IN%7b5EEA4D7E-399A-4F06-82BB-1DFE41CD663D%7d\%7b3D32F3F0-82E3-4217-B310-C55C28002FF6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C11EE6-C4A8-4264-991A-38DF2C9FD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{3D32F3F0-82E3-4217-B310-C55C28002FF6}tf02786999_win32</Template>
  <TotalTime>58</TotalTime>
  <Pages>10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Aabha Tomar</dc:creator>
  <cp:keywords/>
  <dc:description/>
  <cp:lastModifiedBy>Aabha Tomar</cp:lastModifiedBy>
  <cp:revision>1</cp:revision>
  <dcterms:created xsi:type="dcterms:W3CDTF">2025-09-15T16:39:00Z</dcterms:created>
  <dcterms:modified xsi:type="dcterms:W3CDTF">2025-09-15T17:37:00Z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